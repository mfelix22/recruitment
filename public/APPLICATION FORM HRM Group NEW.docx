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845EC7" w14:textId="34761DEC" w:rsidR="00E01D72" w:rsidRDefault="008E1435">
      <w:pPr>
        <w:ind w:left="540"/>
        <w:rPr>
          <w:rFonts w:ascii="Arial" w:hAnsi="Arial" w:cs="Arial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71E7F452" wp14:editId="4A22CF43">
                <wp:simplePos x="0" y="0"/>
                <wp:positionH relativeFrom="column">
                  <wp:posOffset>5170805</wp:posOffset>
                </wp:positionH>
                <wp:positionV relativeFrom="paragraph">
                  <wp:posOffset>-287020</wp:posOffset>
                </wp:positionV>
                <wp:extent cx="1240155" cy="1696085"/>
                <wp:effectExtent l="8255" t="8255" r="8890" b="10160"/>
                <wp:wrapNone/>
                <wp:docPr id="20056725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155" cy="169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DA782" w14:textId="77777777" w:rsidR="00E01D72" w:rsidRDefault="00E01D72">
                            <w:pPr>
                              <w:jc w:val="center"/>
                              <w:rPr>
                                <w:rFonts w:ascii="Arial Narrow" w:hAnsi="Arial Narrow"/>
                                <w:color w:val="D0CECE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D0CECE"/>
                                <w:sz w:val="20"/>
                                <w:szCs w:val="20"/>
                                <w:lang w:val="id-ID"/>
                              </w:rPr>
                              <w:t>Pas foto</w:t>
                            </w:r>
                          </w:p>
                          <w:p w14:paraId="044FE7DE" w14:textId="77777777" w:rsidR="00E01D72" w:rsidRDefault="00E01D72">
                            <w:pPr>
                              <w:jc w:val="center"/>
                              <w:rPr>
                                <w:rFonts w:ascii="Arial Narrow" w:hAnsi="Arial Narrow"/>
                                <w:color w:val="D0CECE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D0CECE"/>
                                <w:sz w:val="20"/>
                                <w:szCs w:val="20"/>
                                <w:lang w:val="id-ID"/>
                              </w:rPr>
                              <w:t>4 X 6 CM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F45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07.15pt;margin-top:-22.6pt;width:97.65pt;height:133.55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" strokeweight=".5pt">
                <v:textbox inset="7.45pt,3.85pt,7.45pt,3.85pt">
                  <w:txbxContent>
                    <w:p w14:paraId="1C3DA782" w14:textId="77777777" w:rsidR="00E01D72" w:rsidRDefault="00E01D72">
                      <w:pPr>
                        <w:jc w:val="center"/>
                        <w:rPr>
                          <w:rFonts w:ascii="Arial Narrow" w:hAnsi="Arial Narrow"/>
                          <w:color w:val="D0CECE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color w:val="D0CECE"/>
                          <w:sz w:val="20"/>
                          <w:szCs w:val="20"/>
                          <w:lang w:val="id-ID"/>
                        </w:rPr>
                        <w:t>Pas foto</w:t>
                      </w:r>
                    </w:p>
                    <w:p w14:paraId="044FE7DE" w14:textId="77777777" w:rsidR="00E01D72" w:rsidRDefault="00E01D72">
                      <w:pPr>
                        <w:jc w:val="center"/>
                        <w:rPr>
                          <w:rFonts w:ascii="Arial Narrow" w:hAnsi="Arial Narrow"/>
                          <w:color w:val="D0CECE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color w:val="D0CECE"/>
                          <w:sz w:val="20"/>
                          <w:szCs w:val="20"/>
                          <w:lang w:val="id-ID"/>
                        </w:rPr>
                        <w:t>4 X 6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id-ID"/>
        </w:rPr>
        <w:drawing>
          <wp:inline distT="0" distB="0" distL="0" distR="0" wp14:anchorId="6A94EF6A" wp14:editId="1B16E3A2">
            <wp:extent cx="853440" cy="883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8839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EB198A3" wp14:editId="0697E6E0">
                <wp:simplePos x="0" y="0"/>
                <wp:positionH relativeFrom="column">
                  <wp:posOffset>4994910</wp:posOffset>
                </wp:positionH>
                <wp:positionV relativeFrom="paragraph">
                  <wp:posOffset>-499745</wp:posOffset>
                </wp:positionV>
                <wp:extent cx="1419225" cy="1606550"/>
                <wp:effectExtent l="3810" t="0" r="0" b="3175"/>
                <wp:wrapSquare wrapText="bothSides"/>
                <wp:docPr id="1027923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88C8B" w14:textId="77777777" w:rsidR="00E01D72" w:rsidRDefault="00E01D72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198A3" id="Text Box 2" o:spid="_x0000_s1027" type="#_x0000_t202" style="position:absolute;left:0;text-align:left;margin-left:393.3pt;margin-top:-39.35pt;width:111.75pt;height:126.5pt;z-index: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" stroked="f">
                <v:textbox inset="0,0,0,0">
                  <w:txbxContent>
                    <w:p w14:paraId="07888C8B" w14:textId="77777777" w:rsidR="00E01D72" w:rsidRDefault="00E01D72">
                      <w:pPr>
                        <w:pStyle w:val="Framecontents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01D72">
        <w:rPr>
          <w:rFonts w:ascii="Arial" w:hAnsi="Arial" w:cs="Arial"/>
          <w:lang w:val="id-ID"/>
        </w:rPr>
        <w:t xml:space="preserve">             </w:t>
      </w:r>
    </w:p>
    <w:p w14:paraId="2434D954" w14:textId="77777777" w:rsidR="00E01D72" w:rsidRDefault="00E01D7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Hartono Raya Motor Group</w:t>
      </w:r>
    </w:p>
    <w:p w14:paraId="1A82279C" w14:textId="77777777" w:rsidR="00E01D72" w:rsidRDefault="00E01D72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0E365913" w14:textId="77777777" w:rsidR="00E01D72" w:rsidRDefault="00E01D72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FORMULIR LAMARAN KERJA</w:t>
      </w:r>
    </w:p>
    <w:p w14:paraId="5603F9BB" w14:textId="77777777" w:rsidR="00E01D72" w:rsidRDefault="00E01D72">
      <w:pPr>
        <w:rPr>
          <w:rFonts w:ascii="Arial" w:hAnsi="Arial" w:cs="Arial"/>
          <w:lang w:val="id-ID"/>
        </w:rPr>
      </w:pPr>
    </w:p>
    <w:tbl>
      <w:tblPr>
        <w:tblW w:w="10874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563"/>
        <w:gridCol w:w="29"/>
        <w:gridCol w:w="193"/>
        <w:gridCol w:w="43"/>
        <w:gridCol w:w="224"/>
        <w:gridCol w:w="45"/>
        <w:gridCol w:w="3555"/>
        <w:gridCol w:w="144"/>
        <w:gridCol w:w="144"/>
        <w:gridCol w:w="1797"/>
        <w:gridCol w:w="236"/>
        <w:gridCol w:w="1665"/>
        <w:gridCol w:w="37"/>
        <w:gridCol w:w="199"/>
      </w:tblGrid>
      <w:tr w:rsidR="00E01D72" w14:paraId="4804808E" w14:textId="77777777" w:rsidTr="001A0827">
        <w:trPr>
          <w:gridAfter w:val="2"/>
          <w:wAfter w:w="236" w:type="dxa"/>
          <w:trHeight w:hRule="exact" w:val="576"/>
        </w:trPr>
        <w:tc>
          <w:tcPr>
            <w:tcW w:w="2785" w:type="dxa"/>
            <w:gridSpan w:val="3"/>
            <w:tcBorders>
              <w:top w:val="single" w:sz="4" w:space="0" w:color="000000"/>
            </w:tcBorders>
            <w:vAlign w:val="center"/>
          </w:tcPr>
          <w:p w14:paraId="71904DE0" w14:textId="77777777" w:rsidR="00E01D72" w:rsidRDefault="00E01D72">
            <w:pPr>
              <w:snapToGrid w:val="0"/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jabatan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apa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Saudara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melamar</w:t>
            </w:r>
            <w:proofErr w:type="spellEnd"/>
          </w:p>
        </w:tc>
        <w:tc>
          <w:tcPr>
            <w:tcW w:w="312" w:type="dxa"/>
            <w:gridSpan w:val="3"/>
            <w:tcBorders>
              <w:top w:val="single" w:sz="4" w:space="0" w:color="000000"/>
            </w:tcBorders>
            <w:vAlign w:val="center"/>
          </w:tcPr>
          <w:p w14:paraId="48088D80" w14:textId="77777777" w:rsidR="00E01D72" w:rsidRDefault="00E01D72">
            <w:pPr>
              <w:snapToGri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:</w:t>
            </w:r>
          </w:p>
        </w:tc>
        <w:tc>
          <w:tcPr>
            <w:tcW w:w="7541" w:type="dxa"/>
            <w:gridSpan w:val="6"/>
            <w:tcBorders>
              <w:top w:val="single" w:sz="4" w:space="0" w:color="000000"/>
            </w:tcBorders>
            <w:vAlign w:val="center"/>
          </w:tcPr>
          <w:p w14:paraId="0B293C8C" w14:textId="006C8D73" w:rsidR="00E01D72" w:rsidRDefault="008E1435">
            <w:pPr>
              <w:snapToGrid w:val="0"/>
              <w:rPr>
                <w:rFonts w:ascii="Arial Narrow" w:hAnsi="Arial Narrow" w:cs="Arial"/>
                <w:sz w:val="18"/>
                <w:szCs w:val="18"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E398AF8" wp14:editId="6BB456A3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269875</wp:posOffset>
                      </wp:positionV>
                      <wp:extent cx="2887345" cy="1905"/>
                      <wp:effectExtent l="12065" t="8255" r="5715" b="8890"/>
                      <wp:wrapNone/>
                      <wp:docPr id="177750790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887345" cy="1905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E24128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4" o:spid="_x0000_s1026" type="#_x0000_t34" style="position:absolute;margin-left:-4.05pt;margin-top:21.25pt;width:227.35pt;height: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">
                      <v:stroke joinstyle="round"/>
                    </v:shape>
                  </w:pict>
                </mc:Fallback>
              </mc:AlternateContent>
            </w:r>
          </w:p>
        </w:tc>
      </w:tr>
      <w:tr w:rsidR="00E01D72" w14:paraId="56112777" w14:textId="77777777" w:rsidTr="001A0827">
        <w:trPr>
          <w:gridAfter w:val="2"/>
          <w:wAfter w:w="236" w:type="dxa"/>
          <w:trHeight w:val="576"/>
        </w:trPr>
        <w:tc>
          <w:tcPr>
            <w:tcW w:w="2785" w:type="dxa"/>
            <w:gridSpan w:val="3"/>
            <w:tcBorders>
              <w:bottom w:val="single" w:sz="4" w:space="0" w:color="000000"/>
            </w:tcBorders>
            <w:vAlign w:val="center"/>
          </w:tcPr>
          <w:p w14:paraId="6FC49C2D" w14:textId="77777777" w:rsidR="00E01D72" w:rsidRDefault="00E01D72">
            <w:pPr>
              <w:snapToGrid w:val="0"/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Saudara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melamar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perusahaan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mana</w:t>
            </w:r>
          </w:p>
        </w:tc>
        <w:tc>
          <w:tcPr>
            <w:tcW w:w="312" w:type="dxa"/>
            <w:gridSpan w:val="3"/>
            <w:tcBorders>
              <w:bottom w:val="single" w:sz="4" w:space="0" w:color="000000"/>
            </w:tcBorders>
            <w:vAlign w:val="center"/>
          </w:tcPr>
          <w:p w14:paraId="64A86D52" w14:textId="77777777" w:rsidR="00E01D72" w:rsidRDefault="00E01D72">
            <w:pPr>
              <w:snapToGri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:</w:t>
            </w:r>
          </w:p>
        </w:tc>
        <w:tc>
          <w:tcPr>
            <w:tcW w:w="7541" w:type="dxa"/>
            <w:gridSpan w:val="6"/>
            <w:tcBorders>
              <w:bottom w:val="single" w:sz="4" w:space="0" w:color="000000"/>
            </w:tcBorders>
            <w:vAlign w:val="center"/>
          </w:tcPr>
          <w:p w14:paraId="2C76D01C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lang w:val="id-ID"/>
              </w:rPr>
              <w:t>□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 PT. Hartono Raya Motor          </w:t>
            </w:r>
            <w:r>
              <w:rPr>
                <w:rFonts w:ascii="Arial Narrow" w:hAnsi="Arial Narrow" w:cs="Arial"/>
              </w:rPr>
              <w:t>□</w:t>
            </w:r>
            <w:r>
              <w:rPr>
                <w:rFonts w:ascii="Arial Narrow" w:hAnsi="Arial Narrow" w:cs="Arial"/>
                <w:sz w:val="32"/>
                <w:szCs w:val="32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Surabaya     </w:t>
            </w:r>
            <w:r>
              <w:rPr>
                <w:rFonts w:ascii="Arial Narrow" w:hAnsi="Arial Narrow" w:cs="Arial"/>
              </w:rPr>
              <w:t>□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Jakarta     </w:t>
            </w:r>
            <w:r>
              <w:rPr>
                <w:rFonts w:ascii="Arial Narrow" w:hAnsi="Arial Narrow" w:cs="Arial"/>
              </w:rPr>
              <w:t>□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Semarang     </w:t>
            </w:r>
            <w:r>
              <w:rPr>
                <w:rFonts w:ascii="Arial Narrow" w:hAnsi="Arial Narrow" w:cs="Arial"/>
              </w:rPr>
              <w:t>□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Bali</w:t>
            </w:r>
          </w:p>
          <w:p w14:paraId="651A9C89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gramStart"/>
            <w:r>
              <w:rPr>
                <w:rFonts w:ascii="Arial Narrow" w:hAnsi="Arial Narrow" w:cs="Arial"/>
              </w:rPr>
              <w:t>□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 PT.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Rudy Darma Engineering          </w:t>
            </w:r>
            <w:proofErr w:type="gramStart"/>
            <w:r>
              <w:rPr>
                <w:rFonts w:ascii="Arial Narrow" w:hAnsi="Arial Narrow" w:cs="Arial"/>
              </w:rPr>
              <w:t>□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Harent</w:t>
            </w:r>
            <w:proofErr w:type="spellEnd"/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      </w:t>
            </w:r>
            <w:proofErr w:type="gramStart"/>
            <w:r>
              <w:rPr>
                <w:rFonts w:ascii="Arial Narrow" w:hAnsi="Arial Narrow" w:cs="Arial"/>
              </w:rPr>
              <w:t>□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 Grand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Istana Rama Hotel, Bali</w:t>
            </w:r>
          </w:p>
          <w:p w14:paraId="48F40FDB" w14:textId="77777777" w:rsidR="00F1125F" w:rsidRDefault="00F1125F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42975360" w14:textId="77777777" w:rsidTr="001A0827">
        <w:trPr>
          <w:gridAfter w:val="2"/>
          <w:wAfter w:w="236" w:type="dxa"/>
          <w:trHeight w:val="288"/>
        </w:trPr>
        <w:tc>
          <w:tcPr>
            <w:tcW w:w="10638" w:type="dxa"/>
            <w:gridSpan w:val="12"/>
            <w:vAlign w:val="center"/>
          </w:tcPr>
          <w:p w14:paraId="6B23D113" w14:textId="77777777" w:rsidR="00E01D72" w:rsidRDefault="00E01D72">
            <w:pPr>
              <w:snapToGri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5818C5BB" w14:textId="77777777" w:rsidR="00E01D72" w:rsidRDefault="00E01D72">
            <w:pPr>
              <w:rPr>
                <w:rFonts w:ascii="Arial Narrow" w:hAnsi="Arial Narrow" w:cs="Arial"/>
                <w:sz w:val="18"/>
                <w:szCs w:val="18"/>
                <w:u w:val="single"/>
              </w:rPr>
            </w:pPr>
            <w:proofErr w:type="spellStart"/>
            <w:proofErr w:type="gramStart"/>
            <w:r>
              <w:rPr>
                <w:rFonts w:ascii="Arial Narrow" w:hAnsi="Arial Narrow" w:cs="Arial"/>
                <w:sz w:val="18"/>
                <w:szCs w:val="18"/>
                <w:u w:val="single"/>
              </w:rPr>
              <w:t>Catatan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  <w:u w:val="single"/>
              </w:rPr>
              <w:t xml:space="preserve"> :</w:t>
            </w:r>
            <w:proofErr w:type="gramEnd"/>
          </w:p>
          <w:p w14:paraId="49666C47" w14:textId="77777777" w:rsidR="00E01D72" w:rsidRDefault="00E01D72">
            <w:pPr>
              <w:numPr>
                <w:ilvl w:val="0"/>
                <w:numId w:val="2"/>
              </w:numPr>
              <w:tabs>
                <w:tab w:val="left" w:pos="1440"/>
                <w:tab w:val="left" w:pos="2160"/>
              </w:tabs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Pengisian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formulir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harus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huruf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cetak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diisi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oleh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pelamar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sendiri</w:t>
            </w:r>
            <w:proofErr w:type="spellEnd"/>
          </w:p>
          <w:p w14:paraId="7954B55C" w14:textId="77777777" w:rsidR="00E01D72" w:rsidRDefault="00E01D72">
            <w:pPr>
              <w:numPr>
                <w:ilvl w:val="0"/>
                <w:numId w:val="2"/>
              </w:numPr>
              <w:tabs>
                <w:tab w:val="left" w:pos="1440"/>
                <w:tab w:val="left" w:pos="2160"/>
              </w:tabs>
              <w:rPr>
                <w:rFonts w:ascii="Arial Narrow" w:hAnsi="Arial Narrow" w:cs="Arial"/>
                <w:sz w:val="18"/>
                <w:szCs w:val="18"/>
                <w:lang w:val="id-ID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Bila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keterangan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diberikan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bawah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ada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kenyataan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maka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Perusahaan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berhak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membatalkan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lamaran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ini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memutuskan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hubungan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kerja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atau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menuntut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pelamar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hukum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berlaku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  <w:lang w:val="id-ID"/>
              </w:rPr>
              <w:t xml:space="preserve"> oleh sebab memberikan keterangan palsu.</w:t>
            </w:r>
          </w:p>
          <w:p w14:paraId="41BE74E5" w14:textId="77777777" w:rsidR="00E01D72" w:rsidRDefault="00E01D7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E01D72" w14:paraId="6EE67FD0" w14:textId="77777777" w:rsidTr="001A0827">
        <w:trPr>
          <w:gridAfter w:val="2"/>
          <w:wAfter w:w="236" w:type="dxa"/>
          <w:trHeight w:val="288"/>
        </w:trPr>
        <w:tc>
          <w:tcPr>
            <w:tcW w:w="10638" w:type="dxa"/>
            <w:gridSpan w:val="12"/>
            <w:tcBorders>
              <w:top w:val="single" w:sz="4" w:space="0" w:color="000000"/>
            </w:tcBorders>
            <w:vAlign w:val="center"/>
          </w:tcPr>
          <w:p w14:paraId="42667014" w14:textId="77777777" w:rsidR="00E01D72" w:rsidRDefault="00E01D72">
            <w:pPr>
              <w:numPr>
                <w:ilvl w:val="1"/>
                <w:numId w:val="2"/>
              </w:numPr>
              <w:tabs>
                <w:tab w:val="left" w:pos="576"/>
                <w:tab w:val="left" w:pos="864"/>
              </w:tabs>
              <w:snapToGrid w:val="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IDENTITAS</w:t>
            </w:r>
          </w:p>
        </w:tc>
      </w:tr>
      <w:tr w:rsidR="00E01D72" w14:paraId="0418D7C9" w14:textId="77777777" w:rsidTr="001A0827">
        <w:trPr>
          <w:gridAfter w:val="2"/>
          <w:wAfter w:w="236" w:type="dxa"/>
          <w:trHeight w:val="144"/>
        </w:trPr>
        <w:tc>
          <w:tcPr>
            <w:tcW w:w="10638" w:type="dxa"/>
            <w:gridSpan w:val="12"/>
            <w:vAlign w:val="center"/>
          </w:tcPr>
          <w:p w14:paraId="1BC23285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DF7F777" w14:textId="77777777" w:rsidTr="001A0827">
        <w:trPr>
          <w:gridAfter w:val="2"/>
          <w:wAfter w:w="236" w:type="dxa"/>
          <w:trHeight w:val="288"/>
        </w:trPr>
        <w:tc>
          <w:tcPr>
            <w:tcW w:w="2563" w:type="dxa"/>
            <w:vAlign w:val="center"/>
          </w:tcPr>
          <w:p w14:paraId="481AE7BA" w14:textId="77777777" w:rsidR="00E01D72" w:rsidRDefault="00E01D72">
            <w:pPr>
              <w:snapToGrid w:val="0"/>
              <w:spacing w:line="360" w:lineRule="auto"/>
              <w:ind w:left="288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489" w:type="dxa"/>
            <w:gridSpan w:val="4"/>
            <w:vAlign w:val="center"/>
          </w:tcPr>
          <w:p w14:paraId="4B389CC4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7586" w:type="dxa"/>
            <w:gridSpan w:val="7"/>
            <w:tcBorders>
              <w:bottom w:val="single" w:sz="4" w:space="0" w:color="000000"/>
            </w:tcBorders>
            <w:vAlign w:val="center"/>
          </w:tcPr>
          <w:p w14:paraId="55E2EF02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2C5AA86" w14:textId="77777777" w:rsidTr="001A0827">
        <w:trPr>
          <w:gridAfter w:val="2"/>
          <w:wAfter w:w="236" w:type="dxa"/>
          <w:trHeight w:val="288"/>
        </w:trPr>
        <w:tc>
          <w:tcPr>
            <w:tcW w:w="2563" w:type="dxa"/>
            <w:vAlign w:val="center"/>
          </w:tcPr>
          <w:p w14:paraId="2CDD84F8" w14:textId="77777777" w:rsidR="00E01D72" w:rsidRDefault="00E01D72">
            <w:pPr>
              <w:snapToGrid w:val="0"/>
              <w:spacing w:line="360" w:lineRule="auto"/>
              <w:ind w:left="288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Tempat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lahir</w:t>
            </w:r>
            <w:proofErr w:type="spellEnd"/>
          </w:p>
        </w:tc>
        <w:tc>
          <w:tcPr>
            <w:tcW w:w="489" w:type="dxa"/>
            <w:gridSpan w:val="4"/>
            <w:vAlign w:val="center"/>
          </w:tcPr>
          <w:p w14:paraId="4942F7EF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7586" w:type="dxa"/>
            <w:gridSpan w:val="7"/>
            <w:tcBorders>
              <w:bottom w:val="single" w:sz="4" w:space="0" w:color="000000"/>
            </w:tcBorders>
            <w:vAlign w:val="center"/>
          </w:tcPr>
          <w:p w14:paraId="292E5D7F" w14:textId="77777777" w:rsidR="00E01D72" w:rsidRDefault="009770C3" w:rsidP="009770C3">
            <w:pPr>
              <w:numPr>
                <w:ilvl w:val="0"/>
                <w:numId w:val="14"/>
              </w:num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Ketika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pengisian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lahir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langsung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keluar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usia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tahun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tersebut</w:t>
            </w:r>
            <w:proofErr w:type="spellEnd"/>
          </w:p>
        </w:tc>
      </w:tr>
      <w:tr w:rsidR="00E01D72" w14:paraId="7FFA6E95" w14:textId="77777777" w:rsidTr="001A0827">
        <w:trPr>
          <w:gridAfter w:val="2"/>
          <w:wAfter w:w="236" w:type="dxa"/>
          <w:trHeight w:val="288"/>
        </w:trPr>
        <w:tc>
          <w:tcPr>
            <w:tcW w:w="2563" w:type="dxa"/>
            <w:vAlign w:val="center"/>
          </w:tcPr>
          <w:p w14:paraId="242BCB45" w14:textId="77777777" w:rsidR="00E01D72" w:rsidRDefault="00E01D72">
            <w:pPr>
              <w:snapToGrid w:val="0"/>
              <w:spacing w:line="360" w:lineRule="auto"/>
              <w:ind w:left="288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Alamat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Domisili</w:t>
            </w:r>
            <w:proofErr w:type="spellEnd"/>
          </w:p>
        </w:tc>
        <w:tc>
          <w:tcPr>
            <w:tcW w:w="489" w:type="dxa"/>
            <w:gridSpan w:val="4"/>
            <w:vAlign w:val="center"/>
          </w:tcPr>
          <w:p w14:paraId="3F21E1D2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7586" w:type="dxa"/>
            <w:gridSpan w:val="7"/>
            <w:tcBorders>
              <w:bottom w:val="single" w:sz="4" w:space="0" w:color="000000"/>
            </w:tcBorders>
            <w:vAlign w:val="center"/>
          </w:tcPr>
          <w:p w14:paraId="11E1014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7B00FA8" w14:textId="77777777" w:rsidTr="001A0827">
        <w:trPr>
          <w:gridAfter w:val="2"/>
          <w:wAfter w:w="236" w:type="dxa"/>
          <w:trHeight w:val="288"/>
        </w:trPr>
        <w:tc>
          <w:tcPr>
            <w:tcW w:w="2563" w:type="dxa"/>
            <w:vAlign w:val="center"/>
          </w:tcPr>
          <w:p w14:paraId="45714503" w14:textId="77777777" w:rsidR="00E01D72" w:rsidRDefault="00E01D72">
            <w:pPr>
              <w:snapToGrid w:val="0"/>
              <w:spacing w:line="360" w:lineRule="auto"/>
              <w:ind w:left="288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9" w:type="dxa"/>
            <w:gridSpan w:val="4"/>
            <w:vAlign w:val="center"/>
          </w:tcPr>
          <w:p w14:paraId="257159BC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744" w:type="dxa"/>
            <w:gridSpan w:val="3"/>
            <w:tcBorders>
              <w:bottom w:val="single" w:sz="4" w:space="0" w:color="000000"/>
            </w:tcBorders>
            <w:vAlign w:val="center"/>
          </w:tcPr>
          <w:p w14:paraId="088C4C6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41" w:type="dxa"/>
            <w:gridSpan w:val="2"/>
            <w:vAlign w:val="center"/>
          </w:tcPr>
          <w:p w14:paraId="095AD8D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No. Telp.</w:t>
            </w:r>
          </w:p>
        </w:tc>
        <w:tc>
          <w:tcPr>
            <w:tcW w:w="236" w:type="dxa"/>
            <w:vAlign w:val="center"/>
          </w:tcPr>
          <w:p w14:paraId="7D3E75E4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  <w:vAlign w:val="center"/>
          </w:tcPr>
          <w:p w14:paraId="603DA35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6E877E81" w14:textId="77777777" w:rsidTr="001A0827">
        <w:trPr>
          <w:gridAfter w:val="2"/>
          <w:wAfter w:w="236" w:type="dxa"/>
          <w:trHeight w:val="288"/>
        </w:trPr>
        <w:tc>
          <w:tcPr>
            <w:tcW w:w="2563" w:type="dxa"/>
            <w:vAlign w:val="center"/>
          </w:tcPr>
          <w:p w14:paraId="78556BB5" w14:textId="77777777" w:rsidR="00E01D72" w:rsidRDefault="00E01D72">
            <w:pPr>
              <w:snapToGrid w:val="0"/>
              <w:spacing w:line="360" w:lineRule="auto"/>
              <w:ind w:left="288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Alamat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Tetap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(KTP)</w:t>
            </w:r>
          </w:p>
        </w:tc>
        <w:tc>
          <w:tcPr>
            <w:tcW w:w="489" w:type="dxa"/>
            <w:gridSpan w:val="4"/>
            <w:vAlign w:val="center"/>
          </w:tcPr>
          <w:p w14:paraId="0011EA21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7586" w:type="dxa"/>
            <w:gridSpan w:val="7"/>
            <w:tcBorders>
              <w:bottom w:val="single" w:sz="4" w:space="0" w:color="000000"/>
            </w:tcBorders>
            <w:vAlign w:val="center"/>
          </w:tcPr>
          <w:p w14:paraId="4A4FB2B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EAA6CD8" w14:textId="77777777" w:rsidTr="001A0827">
        <w:trPr>
          <w:gridAfter w:val="2"/>
          <w:wAfter w:w="236" w:type="dxa"/>
          <w:trHeight w:val="288"/>
        </w:trPr>
        <w:tc>
          <w:tcPr>
            <w:tcW w:w="2563" w:type="dxa"/>
            <w:vAlign w:val="center"/>
          </w:tcPr>
          <w:p w14:paraId="5F0CFD8B" w14:textId="77777777" w:rsidR="00E01D72" w:rsidRDefault="00E01D72">
            <w:pPr>
              <w:snapToGrid w:val="0"/>
              <w:spacing w:line="360" w:lineRule="auto"/>
              <w:ind w:left="288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No. Telp.</w:t>
            </w:r>
          </w:p>
        </w:tc>
        <w:tc>
          <w:tcPr>
            <w:tcW w:w="489" w:type="dxa"/>
            <w:gridSpan w:val="4"/>
            <w:vAlign w:val="center"/>
          </w:tcPr>
          <w:p w14:paraId="10679FE1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744" w:type="dxa"/>
            <w:gridSpan w:val="3"/>
            <w:tcBorders>
              <w:bottom w:val="single" w:sz="4" w:space="0" w:color="000000"/>
            </w:tcBorders>
            <w:vAlign w:val="center"/>
          </w:tcPr>
          <w:p w14:paraId="726D412B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41" w:type="dxa"/>
            <w:gridSpan w:val="2"/>
            <w:vAlign w:val="center"/>
          </w:tcPr>
          <w:p w14:paraId="646A04E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No. HP</w:t>
            </w:r>
          </w:p>
        </w:tc>
        <w:tc>
          <w:tcPr>
            <w:tcW w:w="236" w:type="dxa"/>
            <w:vAlign w:val="center"/>
          </w:tcPr>
          <w:p w14:paraId="524C1778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  <w:vAlign w:val="center"/>
          </w:tcPr>
          <w:p w14:paraId="4C2D3DD8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4E80676A" w14:textId="77777777" w:rsidTr="001A0827">
        <w:trPr>
          <w:gridAfter w:val="2"/>
          <w:wAfter w:w="236" w:type="dxa"/>
          <w:trHeight w:val="288"/>
        </w:trPr>
        <w:tc>
          <w:tcPr>
            <w:tcW w:w="2563" w:type="dxa"/>
            <w:vAlign w:val="center"/>
          </w:tcPr>
          <w:p w14:paraId="6B1E9174" w14:textId="77777777" w:rsidR="00E01D72" w:rsidRDefault="00E01D72">
            <w:pPr>
              <w:snapToGrid w:val="0"/>
              <w:spacing w:line="360" w:lineRule="auto"/>
              <w:ind w:left="288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Agama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Kepercayaan</w:t>
            </w:r>
            <w:proofErr w:type="spellEnd"/>
          </w:p>
        </w:tc>
        <w:tc>
          <w:tcPr>
            <w:tcW w:w="489" w:type="dxa"/>
            <w:gridSpan w:val="4"/>
            <w:vAlign w:val="center"/>
          </w:tcPr>
          <w:p w14:paraId="0EBEFA11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744" w:type="dxa"/>
            <w:gridSpan w:val="3"/>
            <w:tcBorders>
              <w:bottom w:val="single" w:sz="4" w:space="0" w:color="000000"/>
            </w:tcBorders>
            <w:vAlign w:val="center"/>
          </w:tcPr>
          <w:p w14:paraId="4F8C1972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41" w:type="dxa"/>
            <w:gridSpan w:val="2"/>
            <w:vAlign w:val="center"/>
          </w:tcPr>
          <w:p w14:paraId="4CB8F7E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Kewarganegaraan</w:t>
            </w:r>
            <w:proofErr w:type="spellEnd"/>
          </w:p>
        </w:tc>
        <w:tc>
          <w:tcPr>
            <w:tcW w:w="236" w:type="dxa"/>
            <w:vAlign w:val="center"/>
          </w:tcPr>
          <w:p w14:paraId="6F0AB89F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  <w:vAlign w:val="center"/>
          </w:tcPr>
          <w:p w14:paraId="0959A0F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2D0F5E8F" w14:textId="77777777" w:rsidTr="001A0827">
        <w:trPr>
          <w:gridAfter w:val="2"/>
          <w:wAfter w:w="236" w:type="dxa"/>
          <w:trHeight w:val="288"/>
        </w:trPr>
        <w:tc>
          <w:tcPr>
            <w:tcW w:w="2563" w:type="dxa"/>
            <w:vAlign w:val="center"/>
          </w:tcPr>
          <w:p w14:paraId="2F0C1EE2" w14:textId="77777777" w:rsidR="00E01D72" w:rsidRDefault="00E01D72">
            <w:pPr>
              <w:snapToGrid w:val="0"/>
              <w:spacing w:line="360" w:lineRule="auto"/>
              <w:ind w:left="288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KTP No.</w:t>
            </w:r>
          </w:p>
        </w:tc>
        <w:tc>
          <w:tcPr>
            <w:tcW w:w="489" w:type="dxa"/>
            <w:gridSpan w:val="4"/>
            <w:vAlign w:val="center"/>
          </w:tcPr>
          <w:p w14:paraId="7F09819D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744" w:type="dxa"/>
            <w:gridSpan w:val="3"/>
            <w:tcBorders>
              <w:bottom w:val="single" w:sz="4" w:space="0" w:color="000000"/>
            </w:tcBorders>
            <w:vAlign w:val="center"/>
          </w:tcPr>
          <w:p w14:paraId="2ABE691C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41" w:type="dxa"/>
            <w:gridSpan w:val="2"/>
            <w:vAlign w:val="center"/>
          </w:tcPr>
          <w:p w14:paraId="65D3216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Dikeluarkan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di</w:t>
            </w:r>
          </w:p>
        </w:tc>
        <w:tc>
          <w:tcPr>
            <w:tcW w:w="236" w:type="dxa"/>
            <w:vAlign w:val="center"/>
          </w:tcPr>
          <w:p w14:paraId="6FB62CA9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  <w:vAlign w:val="center"/>
          </w:tcPr>
          <w:p w14:paraId="3ADC35F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47E799B6" w14:textId="77777777" w:rsidTr="001A0827">
        <w:trPr>
          <w:gridAfter w:val="2"/>
          <w:wAfter w:w="236" w:type="dxa"/>
          <w:trHeight w:val="288"/>
        </w:trPr>
        <w:tc>
          <w:tcPr>
            <w:tcW w:w="2563" w:type="dxa"/>
            <w:vAlign w:val="center"/>
          </w:tcPr>
          <w:p w14:paraId="41AB6A44" w14:textId="77777777" w:rsidR="00E01D72" w:rsidRDefault="00D322A6" w:rsidP="00D322A6">
            <w:pPr>
              <w:snapToGrid w:val="0"/>
              <w:spacing w:line="360" w:lineRule="auto"/>
              <w:ind w:left="288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SIM No</w:t>
            </w:r>
          </w:p>
        </w:tc>
        <w:tc>
          <w:tcPr>
            <w:tcW w:w="489" w:type="dxa"/>
            <w:gridSpan w:val="4"/>
            <w:vAlign w:val="center"/>
          </w:tcPr>
          <w:p w14:paraId="68189621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744" w:type="dxa"/>
            <w:gridSpan w:val="3"/>
            <w:tcBorders>
              <w:bottom w:val="single" w:sz="4" w:space="0" w:color="000000"/>
            </w:tcBorders>
            <w:vAlign w:val="center"/>
          </w:tcPr>
          <w:p w14:paraId="1244719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41" w:type="dxa"/>
            <w:gridSpan w:val="2"/>
            <w:vAlign w:val="center"/>
          </w:tcPr>
          <w:p w14:paraId="66C77703" w14:textId="77777777" w:rsidR="00E01D72" w:rsidRDefault="00D322A6" w:rsidP="00D322A6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Dikeluarkan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di</w:t>
            </w:r>
          </w:p>
        </w:tc>
        <w:tc>
          <w:tcPr>
            <w:tcW w:w="236" w:type="dxa"/>
            <w:vAlign w:val="center"/>
          </w:tcPr>
          <w:p w14:paraId="0D2DAC46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  <w:vAlign w:val="center"/>
          </w:tcPr>
          <w:p w14:paraId="2C36A86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9C03A3E" w14:textId="77777777" w:rsidTr="001A0827">
        <w:trPr>
          <w:gridAfter w:val="2"/>
          <w:wAfter w:w="236" w:type="dxa"/>
          <w:trHeight w:val="288"/>
        </w:trPr>
        <w:tc>
          <w:tcPr>
            <w:tcW w:w="2563" w:type="dxa"/>
            <w:vAlign w:val="center"/>
          </w:tcPr>
          <w:p w14:paraId="1B00C598" w14:textId="77777777" w:rsidR="00E01D72" w:rsidRDefault="00D322A6" w:rsidP="00F1125F">
            <w:pPr>
              <w:snapToGrid w:val="0"/>
              <w:spacing w:line="360" w:lineRule="auto"/>
              <w:ind w:left="288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Alamat </w:t>
            </w:r>
            <w:r w:rsidR="00F1125F">
              <w:rPr>
                <w:rFonts w:ascii="Arial Narrow" w:hAnsi="Arial Narrow" w:cs="Arial"/>
                <w:sz w:val="20"/>
                <w:szCs w:val="20"/>
              </w:rPr>
              <w:t>Em</w:t>
            </w:r>
            <w:r>
              <w:rPr>
                <w:rFonts w:ascii="Arial Narrow" w:hAnsi="Arial Narrow" w:cs="Arial"/>
                <w:sz w:val="20"/>
                <w:szCs w:val="20"/>
              </w:rPr>
              <w:t>ail</w:t>
            </w:r>
          </w:p>
        </w:tc>
        <w:tc>
          <w:tcPr>
            <w:tcW w:w="489" w:type="dxa"/>
            <w:gridSpan w:val="4"/>
            <w:vAlign w:val="center"/>
          </w:tcPr>
          <w:p w14:paraId="07A90FF8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744" w:type="dxa"/>
            <w:gridSpan w:val="3"/>
            <w:tcBorders>
              <w:bottom w:val="single" w:sz="4" w:space="0" w:color="000000"/>
            </w:tcBorders>
            <w:vAlign w:val="center"/>
          </w:tcPr>
          <w:p w14:paraId="7BD655F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41" w:type="dxa"/>
            <w:gridSpan w:val="2"/>
            <w:vAlign w:val="center"/>
          </w:tcPr>
          <w:p w14:paraId="68ACB966" w14:textId="77777777" w:rsidR="00E01D72" w:rsidRDefault="00823B08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Golongan</w:t>
            </w:r>
            <w:proofErr w:type="spellEnd"/>
            <w:r w:rsidR="00F1125F">
              <w:rPr>
                <w:rFonts w:ascii="Arial Narrow" w:hAnsi="Arial Narrow" w:cs="Arial"/>
                <w:sz w:val="20"/>
                <w:szCs w:val="20"/>
              </w:rPr>
              <w:t xml:space="preserve"> Darah</w:t>
            </w:r>
          </w:p>
        </w:tc>
        <w:tc>
          <w:tcPr>
            <w:tcW w:w="236" w:type="dxa"/>
            <w:vAlign w:val="center"/>
          </w:tcPr>
          <w:p w14:paraId="455161C9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  <w:vAlign w:val="center"/>
          </w:tcPr>
          <w:p w14:paraId="5E212CC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F1125F" w14:paraId="6E391022" w14:textId="77777777" w:rsidTr="001A0827">
        <w:trPr>
          <w:gridAfter w:val="2"/>
          <w:wAfter w:w="236" w:type="dxa"/>
          <w:trHeight w:val="288"/>
        </w:trPr>
        <w:tc>
          <w:tcPr>
            <w:tcW w:w="2563" w:type="dxa"/>
            <w:vAlign w:val="center"/>
          </w:tcPr>
          <w:p w14:paraId="1E8735D7" w14:textId="77777777" w:rsidR="00F1125F" w:rsidRDefault="00F1125F" w:rsidP="00D322A6">
            <w:pPr>
              <w:snapToGrid w:val="0"/>
              <w:spacing w:line="360" w:lineRule="auto"/>
              <w:ind w:left="288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Tinggi Badan</w:t>
            </w:r>
          </w:p>
        </w:tc>
        <w:tc>
          <w:tcPr>
            <w:tcW w:w="489" w:type="dxa"/>
            <w:gridSpan w:val="4"/>
            <w:vAlign w:val="center"/>
          </w:tcPr>
          <w:p w14:paraId="4429405D" w14:textId="77777777" w:rsidR="00F1125F" w:rsidRDefault="00F1125F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744" w:type="dxa"/>
            <w:gridSpan w:val="3"/>
            <w:tcBorders>
              <w:bottom w:val="single" w:sz="4" w:space="0" w:color="000000"/>
            </w:tcBorders>
            <w:vAlign w:val="center"/>
          </w:tcPr>
          <w:p w14:paraId="7D96FFA8" w14:textId="77777777" w:rsidR="00F1125F" w:rsidRDefault="00F1125F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41" w:type="dxa"/>
            <w:gridSpan w:val="2"/>
            <w:vAlign w:val="center"/>
          </w:tcPr>
          <w:p w14:paraId="24DAC200" w14:textId="77777777" w:rsidR="00F1125F" w:rsidRDefault="00F1125F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Berat Badan</w:t>
            </w:r>
          </w:p>
        </w:tc>
        <w:tc>
          <w:tcPr>
            <w:tcW w:w="236" w:type="dxa"/>
            <w:vAlign w:val="center"/>
          </w:tcPr>
          <w:p w14:paraId="7751381D" w14:textId="77777777" w:rsidR="00F1125F" w:rsidRDefault="00F1125F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  <w:vAlign w:val="center"/>
          </w:tcPr>
          <w:p w14:paraId="01E2A0A2" w14:textId="77777777" w:rsidR="00F1125F" w:rsidRDefault="00F1125F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C5E12C6" w14:textId="77777777" w:rsidTr="001A0827">
        <w:trPr>
          <w:gridAfter w:val="2"/>
          <w:wAfter w:w="236" w:type="dxa"/>
          <w:trHeight w:val="144"/>
        </w:trPr>
        <w:tc>
          <w:tcPr>
            <w:tcW w:w="10638" w:type="dxa"/>
            <w:gridSpan w:val="12"/>
            <w:tcBorders>
              <w:bottom w:val="single" w:sz="4" w:space="0" w:color="000000"/>
            </w:tcBorders>
            <w:vAlign w:val="center"/>
          </w:tcPr>
          <w:p w14:paraId="1E2CEBC8" w14:textId="77777777" w:rsidR="00D322A6" w:rsidRDefault="00D322A6">
            <w:pPr>
              <w:snapToGrid w:val="0"/>
              <w:spacing w:line="360" w:lineRule="auto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01D72" w14:paraId="1223F7F3" w14:textId="77777777" w:rsidTr="001A0827">
        <w:tblPrEx>
          <w:tblCellMar>
            <w:left w:w="0" w:type="dxa"/>
            <w:right w:w="0" w:type="dxa"/>
          </w:tblCellMar>
        </w:tblPrEx>
        <w:trPr>
          <w:gridAfter w:val="1"/>
          <w:wAfter w:w="199" w:type="dxa"/>
        </w:trPr>
        <w:tc>
          <w:tcPr>
            <w:tcW w:w="10638" w:type="dxa"/>
            <w:gridSpan w:val="12"/>
            <w:vAlign w:val="center"/>
          </w:tcPr>
          <w:p w14:paraId="00031BD6" w14:textId="77777777" w:rsidR="00E01D72" w:rsidRDefault="00E01D72">
            <w:pPr>
              <w:snapToGrid w:val="0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" w:type="dxa"/>
          </w:tcPr>
          <w:p w14:paraId="124F956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EBB9F25" w14:textId="77777777" w:rsidTr="001A0827">
        <w:tblPrEx>
          <w:tblCellMar>
            <w:left w:w="0" w:type="dxa"/>
            <w:right w:w="0" w:type="dxa"/>
          </w:tblCellMar>
        </w:tblPrEx>
        <w:trPr>
          <w:gridAfter w:val="1"/>
          <w:wAfter w:w="199" w:type="dxa"/>
          <w:trHeight w:val="288"/>
        </w:trPr>
        <w:tc>
          <w:tcPr>
            <w:tcW w:w="10638" w:type="dxa"/>
            <w:gridSpan w:val="12"/>
            <w:vAlign w:val="center"/>
          </w:tcPr>
          <w:p w14:paraId="08EBF0EC" w14:textId="77777777" w:rsidR="00E01D72" w:rsidRDefault="00E01D72">
            <w:pPr>
              <w:numPr>
                <w:ilvl w:val="0"/>
                <w:numId w:val="3"/>
              </w:numPr>
              <w:tabs>
                <w:tab w:val="left" w:pos="576"/>
                <w:tab w:val="left" w:pos="864"/>
              </w:tabs>
              <w:snapToGrid w:val="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KELUARGA DAN LINGKUNGAN</w:t>
            </w:r>
          </w:p>
        </w:tc>
        <w:tc>
          <w:tcPr>
            <w:tcW w:w="37" w:type="dxa"/>
          </w:tcPr>
          <w:p w14:paraId="5E863C1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ADF7A3C" w14:textId="77777777" w:rsidTr="001A0827">
        <w:trPr>
          <w:trHeight w:val="288"/>
        </w:trPr>
        <w:tc>
          <w:tcPr>
            <w:tcW w:w="2592" w:type="dxa"/>
            <w:gridSpan w:val="2"/>
            <w:vAlign w:val="center"/>
          </w:tcPr>
          <w:p w14:paraId="5ED548B9" w14:textId="77777777" w:rsidR="00E01D72" w:rsidRDefault="00E01D72">
            <w:pPr>
              <w:numPr>
                <w:ilvl w:val="1"/>
                <w:numId w:val="3"/>
              </w:numPr>
              <w:tabs>
                <w:tab w:val="left" w:pos="1152"/>
                <w:tab w:val="left" w:pos="1728"/>
              </w:tabs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Status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pernikahan</w:t>
            </w:r>
            <w:proofErr w:type="spellEnd"/>
          </w:p>
        </w:tc>
        <w:tc>
          <w:tcPr>
            <w:tcW w:w="236" w:type="dxa"/>
            <w:gridSpan w:val="2"/>
            <w:vAlign w:val="center"/>
          </w:tcPr>
          <w:p w14:paraId="3753CBD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824" w:type="dxa"/>
            <w:gridSpan w:val="3"/>
            <w:vAlign w:val="center"/>
          </w:tcPr>
          <w:p w14:paraId="24BF701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Single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Bertunangan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sejak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8" w:type="dxa"/>
            <w:gridSpan w:val="2"/>
            <w:vAlign w:val="center"/>
          </w:tcPr>
          <w:p w14:paraId="5F3AECCD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698" w:type="dxa"/>
            <w:gridSpan w:val="3"/>
            <w:tcBorders>
              <w:bottom w:val="single" w:sz="4" w:space="0" w:color="000000"/>
            </w:tcBorders>
            <w:vAlign w:val="center"/>
          </w:tcPr>
          <w:p w14:paraId="729B704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502E4A2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02E39207" w14:textId="77777777" w:rsidTr="001A0827">
        <w:trPr>
          <w:trHeight w:val="288"/>
        </w:trPr>
        <w:tc>
          <w:tcPr>
            <w:tcW w:w="2592" w:type="dxa"/>
            <w:gridSpan w:val="2"/>
            <w:vAlign w:val="center"/>
          </w:tcPr>
          <w:p w14:paraId="0A610EE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vAlign w:val="center"/>
          </w:tcPr>
          <w:p w14:paraId="4884F20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824" w:type="dxa"/>
            <w:gridSpan w:val="3"/>
            <w:vAlign w:val="center"/>
          </w:tcPr>
          <w:p w14:paraId="2F46E9E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Menikah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sejak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8" w:type="dxa"/>
            <w:gridSpan w:val="2"/>
            <w:vAlign w:val="center"/>
          </w:tcPr>
          <w:p w14:paraId="4E878B65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698" w:type="dxa"/>
            <w:gridSpan w:val="3"/>
            <w:tcBorders>
              <w:bottom w:val="single" w:sz="4" w:space="0" w:color="000000"/>
            </w:tcBorders>
            <w:vAlign w:val="center"/>
          </w:tcPr>
          <w:p w14:paraId="40FB8B0A" w14:textId="306F6D27" w:rsidR="00E01D72" w:rsidRDefault="005562AB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Butuh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pemilihan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tanpa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input</w:t>
            </w:r>
          </w:p>
        </w:tc>
        <w:tc>
          <w:tcPr>
            <w:tcW w:w="236" w:type="dxa"/>
            <w:gridSpan w:val="2"/>
          </w:tcPr>
          <w:p w14:paraId="0D11E750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6F5ABA03" w14:textId="77777777" w:rsidTr="001A0827">
        <w:trPr>
          <w:trHeight w:val="288"/>
        </w:trPr>
        <w:tc>
          <w:tcPr>
            <w:tcW w:w="2592" w:type="dxa"/>
            <w:gridSpan w:val="2"/>
            <w:vAlign w:val="center"/>
          </w:tcPr>
          <w:p w14:paraId="6F65BF3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vAlign w:val="center"/>
          </w:tcPr>
          <w:p w14:paraId="2D66061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824" w:type="dxa"/>
            <w:gridSpan w:val="3"/>
            <w:vAlign w:val="center"/>
          </w:tcPr>
          <w:p w14:paraId="3E05629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Bercerai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sejak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8" w:type="dxa"/>
            <w:gridSpan w:val="2"/>
            <w:vAlign w:val="center"/>
          </w:tcPr>
          <w:p w14:paraId="6FA550AA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698" w:type="dxa"/>
            <w:gridSpan w:val="3"/>
            <w:tcBorders>
              <w:bottom w:val="single" w:sz="4" w:space="0" w:color="000000"/>
            </w:tcBorders>
            <w:vAlign w:val="center"/>
          </w:tcPr>
          <w:p w14:paraId="341480F8" w14:textId="739CF601" w:rsidR="00E01D72" w:rsidRDefault="005562AB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Butuh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pemilihan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tanpa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input</w:t>
            </w:r>
          </w:p>
        </w:tc>
        <w:tc>
          <w:tcPr>
            <w:tcW w:w="236" w:type="dxa"/>
            <w:gridSpan w:val="2"/>
          </w:tcPr>
          <w:p w14:paraId="11A483A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69EEEF8" w14:textId="77777777" w:rsidR="00E01D72" w:rsidRDefault="00E01D72"/>
    <w:p w14:paraId="1A424689" w14:textId="6E40F838" w:rsidR="00E01D72" w:rsidRDefault="00E01D72">
      <w:pPr>
        <w:numPr>
          <w:ilvl w:val="0"/>
          <w:numId w:val="1"/>
        </w:numPr>
        <w:tabs>
          <w:tab w:val="left" w:pos="1152"/>
          <w:tab w:val="left" w:pos="1728"/>
        </w:tabs>
        <w:rPr>
          <w:rFonts w:ascii="Arial Narrow" w:hAnsi="Arial Narrow" w:cs="Arial"/>
          <w:sz w:val="20"/>
          <w:szCs w:val="20"/>
        </w:rPr>
      </w:pPr>
      <w:proofErr w:type="spellStart"/>
      <w:r>
        <w:rPr>
          <w:rFonts w:ascii="Arial Narrow" w:hAnsi="Arial Narrow" w:cs="Arial"/>
          <w:sz w:val="20"/>
          <w:szCs w:val="20"/>
        </w:rPr>
        <w:t>Susunan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</w:rPr>
        <w:t>keluarga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gramStart"/>
      <w:r>
        <w:rPr>
          <w:rFonts w:ascii="Arial Narrow" w:hAnsi="Arial Narrow" w:cs="Arial"/>
          <w:sz w:val="20"/>
          <w:szCs w:val="20"/>
        </w:rPr>
        <w:t xml:space="preserve">( </w:t>
      </w:r>
      <w:proofErr w:type="spellStart"/>
      <w:r>
        <w:rPr>
          <w:rFonts w:ascii="Arial Narrow" w:hAnsi="Arial Narrow" w:cs="Arial"/>
          <w:sz w:val="20"/>
          <w:szCs w:val="20"/>
        </w:rPr>
        <w:t>istri</w:t>
      </w:r>
      <w:proofErr w:type="spellEnd"/>
      <w:proofErr w:type="gramEnd"/>
      <w:r>
        <w:rPr>
          <w:rFonts w:ascii="Arial Narrow" w:hAnsi="Arial Narrow" w:cs="Arial"/>
          <w:sz w:val="20"/>
          <w:szCs w:val="20"/>
        </w:rPr>
        <w:t xml:space="preserve"> / </w:t>
      </w:r>
      <w:proofErr w:type="spellStart"/>
      <w:r>
        <w:rPr>
          <w:rFonts w:ascii="Arial Narrow" w:hAnsi="Arial Narrow" w:cs="Arial"/>
          <w:sz w:val="20"/>
          <w:szCs w:val="20"/>
        </w:rPr>
        <w:t>suami</w:t>
      </w:r>
      <w:proofErr w:type="spellEnd"/>
      <w:r>
        <w:rPr>
          <w:rFonts w:ascii="Arial Narrow" w:hAnsi="Arial Narrow" w:cs="Arial"/>
          <w:sz w:val="20"/>
          <w:szCs w:val="20"/>
        </w:rPr>
        <w:t xml:space="preserve"> dan </w:t>
      </w:r>
      <w:proofErr w:type="spellStart"/>
      <w:r>
        <w:rPr>
          <w:rFonts w:ascii="Arial Narrow" w:hAnsi="Arial Narrow" w:cs="Arial"/>
          <w:sz w:val="20"/>
          <w:szCs w:val="20"/>
        </w:rPr>
        <w:t>anak</w:t>
      </w:r>
      <w:proofErr w:type="spellEnd"/>
      <w:r>
        <w:rPr>
          <w:rFonts w:ascii="Arial Narrow" w:hAnsi="Arial Narrow" w:cs="Arial"/>
          <w:sz w:val="20"/>
          <w:szCs w:val="20"/>
        </w:rPr>
        <w:t xml:space="preserve"> – </w:t>
      </w:r>
      <w:proofErr w:type="spellStart"/>
      <w:proofErr w:type="gramStart"/>
      <w:r>
        <w:rPr>
          <w:rFonts w:ascii="Arial Narrow" w:hAnsi="Arial Narrow" w:cs="Arial"/>
          <w:sz w:val="20"/>
          <w:szCs w:val="20"/>
        </w:rPr>
        <w:t>anak</w:t>
      </w:r>
      <w:proofErr w:type="spellEnd"/>
      <w:r>
        <w:rPr>
          <w:rFonts w:ascii="Arial Narrow" w:hAnsi="Arial Narrow" w:cs="Arial"/>
          <w:sz w:val="20"/>
          <w:szCs w:val="20"/>
        </w:rPr>
        <w:t xml:space="preserve"> )</w:t>
      </w:r>
      <w:proofErr w:type="gramEnd"/>
      <w:r>
        <w:rPr>
          <w:rFonts w:ascii="Arial Narrow" w:hAnsi="Arial Narrow" w:cs="Arial"/>
          <w:sz w:val="20"/>
          <w:szCs w:val="20"/>
        </w:rPr>
        <w:t xml:space="preserve">  :</w:t>
      </w:r>
      <w:r w:rsidR="005562AB">
        <w:rPr>
          <w:rFonts w:ascii="Arial Narrow" w:hAnsi="Arial Narrow" w:cs="Arial"/>
          <w:sz w:val="20"/>
          <w:szCs w:val="20"/>
        </w:rPr>
        <w:t xml:space="preserve"> </w:t>
      </w:r>
      <w:r w:rsidR="005562AB" w:rsidRPr="005562AB">
        <w:rPr>
          <w:rFonts w:ascii="Arial Narrow" w:hAnsi="Arial Narrow" w:cs="Arial"/>
          <w:color w:val="EE0000"/>
          <w:sz w:val="20"/>
          <w:szCs w:val="20"/>
        </w:rPr>
        <w:t>Mandatory</w:t>
      </w:r>
    </w:p>
    <w:p w14:paraId="7B98B036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tbl>
      <w:tblPr>
        <w:tblW w:w="10493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1311"/>
        <w:gridCol w:w="2462"/>
        <w:gridCol w:w="720"/>
        <w:gridCol w:w="2506"/>
        <w:gridCol w:w="1498"/>
        <w:gridCol w:w="1996"/>
      </w:tblGrid>
      <w:tr w:rsidR="00E01D72" w14:paraId="5D489554" w14:textId="77777777" w:rsidTr="001A0827">
        <w:trPr>
          <w:trHeight w:val="288"/>
        </w:trPr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2BACFB88" w14:textId="77777777" w:rsidR="00E01D72" w:rsidRDefault="00E01D72">
            <w:pPr>
              <w:snapToGrid w:val="0"/>
              <w:jc w:val="center"/>
            </w:pP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263A6A3F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Nama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2A0AC48F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L / P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7A237B56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Tempat</w:t>
            </w:r>
            <w:proofErr w:type="spellEnd"/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Tgl</w:t>
            </w:r>
            <w:proofErr w:type="spellEnd"/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Lahir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3E3F86D5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Pendidikan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  <w:vAlign w:val="center"/>
          </w:tcPr>
          <w:p w14:paraId="26246522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Pekerjaan</w:t>
            </w:r>
            <w:proofErr w:type="spellEnd"/>
          </w:p>
        </w:tc>
      </w:tr>
      <w:tr w:rsidR="00E01D72" w14:paraId="1E6DB8A7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95986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Istri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suami</w:t>
            </w:r>
            <w:proofErr w:type="spellEnd"/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045593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53BE0B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AE9D7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DAABA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8EB7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F21ADE9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51ADA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1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7F57A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526AE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DAD89C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B4AC3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FA82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9192EB5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19BF2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2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C615A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39782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C2DA1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34819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29CB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B12D023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21A70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3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127AA3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F77BA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50B273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DAE9E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B193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8E56708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C785F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4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6A1D0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E7A0E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13B8C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A4400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8F39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01A5555B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AE77D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Anak ke 5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378BE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FFFEC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DEFA68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392C0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B67A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3EC8410D" w14:textId="77777777" w:rsidR="00E01D72" w:rsidRDefault="00E01D72">
      <w:p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 </w:t>
      </w:r>
    </w:p>
    <w:p w14:paraId="23746405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p w14:paraId="432DE005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p w14:paraId="51F7EF3D" w14:textId="22A0C5D7" w:rsidR="00E01D72" w:rsidRDefault="00E01D72">
      <w:pPr>
        <w:numPr>
          <w:ilvl w:val="0"/>
          <w:numId w:val="1"/>
        </w:numPr>
        <w:tabs>
          <w:tab w:val="left" w:pos="1152"/>
          <w:tab w:val="left" w:pos="1728"/>
        </w:tabs>
        <w:rPr>
          <w:rFonts w:ascii="Arial Narrow" w:hAnsi="Arial Narrow" w:cs="Arial"/>
          <w:sz w:val="20"/>
          <w:szCs w:val="20"/>
        </w:rPr>
      </w:pPr>
      <w:proofErr w:type="spellStart"/>
      <w:r>
        <w:rPr>
          <w:rFonts w:ascii="Arial Narrow" w:hAnsi="Arial Narrow" w:cs="Arial"/>
          <w:sz w:val="20"/>
          <w:szCs w:val="20"/>
        </w:rPr>
        <w:t>Susunan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</w:rPr>
        <w:t>keluarga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gramStart"/>
      <w:r>
        <w:rPr>
          <w:rFonts w:ascii="Arial Narrow" w:hAnsi="Arial Narrow" w:cs="Arial"/>
          <w:sz w:val="20"/>
          <w:szCs w:val="20"/>
        </w:rPr>
        <w:t>( ayah</w:t>
      </w:r>
      <w:proofErr w:type="gramEnd"/>
      <w:r>
        <w:rPr>
          <w:rFonts w:ascii="Arial Narrow" w:hAnsi="Arial Narrow" w:cs="Arial"/>
          <w:sz w:val="20"/>
          <w:szCs w:val="20"/>
        </w:rPr>
        <w:t xml:space="preserve">, </w:t>
      </w:r>
      <w:proofErr w:type="spellStart"/>
      <w:r>
        <w:rPr>
          <w:rFonts w:ascii="Arial Narrow" w:hAnsi="Arial Narrow" w:cs="Arial"/>
          <w:sz w:val="20"/>
          <w:szCs w:val="20"/>
        </w:rPr>
        <w:t>ibu</w:t>
      </w:r>
      <w:proofErr w:type="spellEnd"/>
      <w:r>
        <w:rPr>
          <w:rFonts w:ascii="Arial Narrow" w:hAnsi="Arial Narrow" w:cs="Arial"/>
          <w:sz w:val="20"/>
          <w:szCs w:val="20"/>
        </w:rPr>
        <w:t xml:space="preserve">, </w:t>
      </w:r>
      <w:proofErr w:type="spellStart"/>
      <w:r>
        <w:rPr>
          <w:rFonts w:ascii="Arial Narrow" w:hAnsi="Arial Narrow" w:cs="Arial"/>
          <w:sz w:val="20"/>
          <w:szCs w:val="20"/>
        </w:rPr>
        <w:t>saudara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</w:rPr>
        <w:t>kandung</w:t>
      </w:r>
      <w:proofErr w:type="spellEnd"/>
      <w:r>
        <w:rPr>
          <w:rFonts w:ascii="Arial Narrow" w:hAnsi="Arial Narrow" w:cs="Arial"/>
          <w:sz w:val="20"/>
          <w:szCs w:val="20"/>
        </w:rPr>
        <w:t xml:space="preserve"> / </w:t>
      </w:r>
      <w:proofErr w:type="spellStart"/>
      <w:r>
        <w:rPr>
          <w:rFonts w:ascii="Arial Narrow" w:hAnsi="Arial Narrow" w:cs="Arial"/>
          <w:sz w:val="20"/>
          <w:szCs w:val="20"/>
        </w:rPr>
        <w:t>termasuk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 Narrow" w:hAnsi="Arial Narrow" w:cs="Arial"/>
          <w:sz w:val="20"/>
          <w:szCs w:val="20"/>
        </w:rPr>
        <w:t>saudara</w:t>
      </w:r>
      <w:proofErr w:type="spellEnd"/>
      <w:r>
        <w:rPr>
          <w:rFonts w:ascii="Arial Narrow" w:hAnsi="Arial Narrow" w:cs="Arial"/>
          <w:sz w:val="20"/>
          <w:szCs w:val="20"/>
        </w:rPr>
        <w:t xml:space="preserve"> )</w:t>
      </w:r>
      <w:proofErr w:type="gramEnd"/>
      <w:r>
        <w:rPr>
          <w:rFonts w:ascii="Arial Narrow" w:hAnsi="Arial Narrow" w:cs="Arial"/>
          <w:sz w:val="20"/>
          <w:szCs w:val="20"/>
        </w:rPr>
        <w:t xml:space="preserve"> :</w:t>
      </w:r>
      <w:r w:rsidR="005562AB">
        <w:rPr>
          <w:rFonts w:ascii="Arial Narrow" w:hAnsi="Arial Narrow" w:cs="Arial"/>
          <w:sz w:val="20"/>
          <w:szCs w:val="20"/>
        </w:rPr>
        <w:t xml:space="preserve"> </w:t>
      </w:r>
      <w:r w:rsidR="005562AB" w:rsidRPr="005562AB">
        <w:rPr>
          <w:rFonts w:ascii="Arial Narrow" w:hAnsi="Arial Narrow" w:cs="Arial"/>
          <w:color w:val="EE0000"/>
          <w:sz w:val="20"/>
          <w:szCs w:val="20"/>
        </w:rPr>
        <w:t>Mandatory</w:t>
      </w:r>
    </w:p>
    <w:p w14:paraId="2FA1E5AE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tbl>
      <w:tblPr>
        <w:tblW w:w="10493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1311"/>
        <w:gridCol w:w="2462"/>
        <w:gridCol w:w="720"/>
        <w:gridCol w:w="2506"/>
        <w:gridCol w:w="1498"/>
        <w:gridCol w:w="1996"/>
      </w:tblGrid>
      <w:tr w:rsidR="00E01D72" w14:paraId="26F464C4" w14:textId="77777777" w:rsidTr="001A0827">
        <w:trPr>
          <w:trHeight w:val="288"/>
        </w:trPr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70F51AFA" w14:textId="77777777" w:rsidR="00E01D72" w:rsidRDefault="00E01D72">
            <w:pPr>
              <w:snapToGrid w:val="0"/>
              <w:jc w:val="center"/>
            </w:pP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0618CFB3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Nama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00E4C8A5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L / P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63F20169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Tempat</w:t>
            </w:r>
            <w:proofErr w:type="spellEnd"/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Tgl</w:t>
            </w:r>
            <w:proofErr w:type="spellEnd"/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Lahir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562CFE13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Pendidikan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  <w:vAlign w:val="center"/>
          </w:tcPr>
          <w:p w14:paraId="171BF78C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Pekerjaan</w:t>
            </w:r>
            <w:proofErr w:type="spellEnd"/>
          </w:p>
        </w:tc>
      </w:tr>
      <w:tr w:rsidR="00E01D72" w14:paraId="06C22728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CA81C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Ayah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E2841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F15DE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AC966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12B05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36838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5DBE0AC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64D1E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Ibu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D5FA8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F955A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56BEB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DEE8A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0A37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631CFCA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471B8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1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F7B2E2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963B6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2AEB2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A4C44B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B651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2CDD2F96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FD474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2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A4794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CCCC9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D1A11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1EA17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41F9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CEED005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7762C3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3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14A17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82344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1C8BE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2F8CA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3F94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473A2CB1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AF09C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4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16CABC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6C494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44FD9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C1F16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620E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54A51D9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D1612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5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893A1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862FD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E525E3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EB61C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4353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D969FE4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32EE23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6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E69BB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F1987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741D2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8E182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0C37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54B2D7C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80CAF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7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F7371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09C47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C3429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DEF653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C829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BA76466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1CA8D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8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8716A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7DD65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95D57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2B706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4EDE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31B08D8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C380B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9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2D8FEC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F7275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AD80A3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2CB7F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B6FC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0BB24AF5" w14:textId="77777777" w:rsidTr="001A0827">
        <w:trPr>
          <w:trHeight w:val="288"/>
        </w:trPr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2F161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Anak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10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7059F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37FCC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E8F99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BB0E03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556D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51F25758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4435"/>
        <w:gridCol w:w="2160"/>
        <w:gridCol w:w="3863"/>
      </w:tblGrid>
      <w:tr w:rsidR="00E01D72" w14:paraId="67433F67" w14:textId="77777777" w:rsidTr="001A0827">
        <w:trPr>
          <w:trHeight w:val="288"/>
        </w:trPr>
        <w:tc>
          <w:tcPr>
            <w:tcW w:w="6595" w:type="dxa"/>
            <w:gridSpan w:val="2"/>
            <w:vAlign w:val="center"/>
          </w:tcPr>
          <w:p w14:paraId="590DA99A" w14:textId="77777777" w:rsidR="00E01D72" w:rsidRDefault="00E01D72">
            <w:pPr>
              <w:numPr>
                <w:ilvl w:val="0"/>
                <w:numId w:val="1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mempunyai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tanggungan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lain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selain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anak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istri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3863" w:type="dxa"/>
            <w:tcBorders>
              <w:bottom w:val="single" w:sz="4" w:space="0" w:color="000000"/>
            </w:tcBorders>
            <w:vAlign w:val="center"/>
          </w:tcPr>
          <w:p w14:paraId="7C306297" w14:textId="77777777" w:rsidR="00E01D72" w:rsidRPr="009770C3" w:rsidRDefault="009770C3">
            <w:pPr>
              <w:snapToGrid w:val="0"/>
              <w:rPr>
                <w:rFonts w:ascii="Arial Narrow" w:hAnsi="Arial Narrow" w:cs="Arial"/>
                <w:color w:val="EE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6F8EB08B" w14:textId="77777777" w:rsidTr="001A0827">
        <w:trPr>
          <w:trHeight w:val="288"/>
        </w:trPr>
        <w:tc>
          <w:tcPr>
            <w:tcW w:w="4435" w:type="dxa"/>
            <w:vAlign w:val="center"/>
          </w:tcPr>
          <w:p w14:paraId="19E438B3" w14:textId="77777777" w:rsidR="00E01D72" w:rsidRDefault="00E01D72">
            <w:pPr>
              <w:snapToGrid w:val="0"/>
              <w:ind w:left="576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Siapa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berapa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besar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tanggungan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6023" w:type="dxa"/>
            <w:gridSpan w:val="2"/>
            <w:tcBorders>
              <w:bottom w:val="single" w:sz="4" w:space="0" w:color="000000"/>
            </w:tcBorders>
            <w:vAlign w:val="center"/>
          </w:tcPr>
          <w:p w14:paraId="635FDC2E" w14:textId="77777777" w:rsidR="00E01D72" w:rsidRDefault="009770C3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</w:tbl>
    <w:p w14:paraId="5017AA8C" w14:textId="77777777" w:rsidR="00E01D72" w:rsidRDefault="00E01D72"/>
    <w:p w14:paraId="36F6A5FC" w14:textId="77777777" w:rsidR="00E01D72" w:rsidRDefault="00E01D72">
      <w:pPr>
        <w:numPr>
          <w:ilvl w:val="0"/>
          <w:numId w:val="1"/>
        </w:numPr>
        <w:tabs>
          <w:tab w:val="left" w:pos="1152"/>
          <w:tab w:val="left" w:pos="1728"/>
        </w:tabs>
        <w:spacing w:line="276" w:lineRule="auto"/>
        <w:rPr>
          <w:rFonts w:ascii="Arial Narrow" w:hAnsi="Arial Narrow" w:cs="Arial"/>
          <w:sz w:val="20"/>
          <w:szCs w:val="20"/>
        </w:rPr>
      </w:pPr>
      <w:proofErr w:type="spellStart"/>
      <w:r>
        <w:rPr>
          <w:rFonts w:ascii="Arial Narrow" w:hAnsi="Arial Narrow" w:cs="Arial"/>
          <w:sz w:val="20"/>
          <w:szCs w:val="20"/>
        </w:rPr>
        <w:t>Apakah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</w:rPr>
        <w:t>rumah</w:t>
      </w:r>
      <w:proofErr w:type="spellEnd"/>
      <w:r>
        <w:rPr>
          <w:rFonts w:ascii="Arial Narrow" w:hAnsi="Arial Narrow" w:cs="Arial"/>
          <w:sz w:val="20"/>
          <w:szCs w:val="20"/>
        </w:rPr>
        <w:t xml:space="preserve"> yang </w:t>
      </w:r>
      <w:proofErr w:type="spellStart"/>
      <w:r>
        <w:rPr>
          <w:rFonts w:ascii="Arial Narrow" w:hAnsi="Arial Narrow" w:cs="Arial"/>
          <w:sz w:val="20"/>
          <w:szCs w:val="20"/>
        </w:rPr>
        <w:t>Saudara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 Narrow" w:hAnsi="Arial Narrow" w:cs="Arial"/>
          <w:sz w:val="20"/>
          <w:szCs w:val="20"/>
        </w:rPr>
        <w:t>tempati</w:t>
      </w:r>
      <w:proofErr w:type="spellEnd"/>
      <w:r>
        <w:rPr>
          <w:rFonts w:ascii="Arial Narrow" w:hAnsi="Arial Narrow" w:cs="Arial"/>
          <w:sz w:val="20"/>
          <w:szCs w:val="20"/>
        </w:rPr>
        <w:t xml:space="preserve"> ?</w:t>
      </w:r>
      <w:proofErr w:type="gramEnd"/>
      <w:r w:rsidR="009770C3">
        <w:rPr>
          <w:rFonts w:ascii="Arial Narrow" w:hAnsi="Arial Narrow" w:cs="Arial"/>
          <w:sz w:val="20"/>
          <w:szCs w:val="20"/>
        </w:rPr>
        <w:t xml:space="preserve"> </w:t>
      </w:r>
      <w:r w:rsidR="009770C3">
        <w:rPr>
          <w:rFonts w:ascii="Arial Narrow" w:hAnsi="Arial Narrow" w:cs="Arial"/>
          <w:color w:val="EE0000"/>
          <w:sz w:val="20"/>
          <w:szCs w:val="20"/>
        </w:rPr>
        <w:t>Mandatory</w:t>
      </w:r>
    </w:p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8"/>
        <w:gridCol w:w="4435"/>
        <w:gridCol w:w="5375"/>
      </w:tblGrid>
      <w:tr w:rsidR="00E01D72" w14:paraId="4912EE76" w14:textId="77777777" w:rsidTr="001A0827">
        <w:trPr>
          <w:trHeight w:val="288"/>
        </w:trPr>
        <w:tc>
          <w:tcPr>
            <w:tcW w:w="5083" w:type="dxa"/>
            <w:gridSpan w:val="2"/>
            <w:vAlign w:val="center"/>
          </w:tcPr>
          <w:p w14:paraId="2F4A8851" w14:textId="77777777" w:rsidR="00E01D72" w:rsidRDefault="00E01D72">
            <w:pPr>
              <w:numPr>
                <w:ilvl w:val="1"/>
                <w:numId w:val="1"/>
              </w:numPr>
              <w:tabs>
                <w:tab w:val="left" w:pos="1728"/>
                <w:tab w:val="left" w:pos="2592"/>
              </w:tabs>
              <w:snapToGrid w:val="0"/>
              <w:spacing w:line="276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Rumah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pribadi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orang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tua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</w:p>
        </w:tc>
        <w:tc>
          <w:tcPr>
            <w:tcW w:w="5375" w:type="dxa"/>
            <w:tcBorders>
              <w:bottom w:val="single" w:sz="4" w:space="0" w:color="000000"/>
            </w:tcBorders>
            <w:vAlign w:val="center"/>
          </w:tcPr>
          <w:p w14:paraId="595C681C" w14:textId="77777777" w:rsidR="00E01D72" w:rsidRDefault="00E01D72">
            <w:pPr>
              <w:snapToGrid w:val="0"/>
              <w:spacing w:line="276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67E14F62" w14:textId="77777777" w:rsidTr="001A0827">
        <w:trPr>
          <w:trHeight w:val="288"/>
        </w:trPr>
        <w:tc>
          <w:tcPr>
            <w:tcW w:w="5083" w:type="dxa"/>
            <w:gridSpan w:val="2"/>
            <w:vAlign w:val="center"/>
          </w:tcPr>
          <w:p w14:paraId="7652FB1B" w14:textId="77777777" w:rsidR="00E01D72" w:rsidRDefault="00E01D72">
            <w:pPr>
              <w:numPr>
                <w:ilvl w:val="1"/>
                <w:numId w:val="1"/>
              </w:numPr>
              <w:tabs>
                <w:tab w:val="left" w:pos="1728"/>
                <w:tab w:val="left" w:pos="2592"/>
              </w:tabs>
              <w:snapToGrid w:val="0"/>
              <w:spacing w:line="276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Rumah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kontrak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jangka</w:t>
            </w:r>
            <w:proofErr w:type="spellEnd"/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waktu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biaya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kontrak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5375" w:type="dxa"/>
            <w:tcBorders>
              <w:bottom w:val="single" w:sz="4" w:space="0" w:color="000000"/>
            </w:tcBorders>
            <w:vAlign w:val="center"/>
          </w:tcPr>
          <w:p w14:paraId="68783DA2" w14:textId="77777777" w:rsidR="00E01D72" w:rsidRDefault="00E01D72">
            <w:pPr>
              <w:snapToGrid w:val="0"/>
              <w:spacing w:line="276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62B0C377" w14:textId="77777777" w:rsidTr="001A0827">
        <w:trPr>
          <w:trHeight w:val="288"/>
        </w:trPr>
        <w:tc>
          <w:tcPr>
            <w:tcW w:w="5083" w:type="dxa"/>
            <w:gridSpan w:val="2"/>
            <w:vAlign w:val="center"/>
          </w:tcPr>
          <w:p w14:paraId="49AF5325" w14:textId="77777777" w:rsidR="00E01D72" w:rsidRDefault="00E01D72">
            <w:pPr>
              <w:numPr>
                <w:ilvl w:val="1"/>
                <w:numId w:val="1"/>
              </w:numPr>
              <w:tabs>
                <w:tab w:val="left" w:pos="1728"/>
                <w:tab w:val="left" w:pos="2592"/>
              </w:tabs>
              <w:snapToGrid w:val="0"/>
              <w:spacing w:line="276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Rumah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pondokan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kost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biaya</w:t>
            </w:r>
            <w:proofErr w:type="spellEnd"/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kost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5375" w:type="dxa"/>
            <w:tcBorders>
              <w:bottom w:val="single" w:sz="4" w:space="0" w:color="000000"/>
            </w:tcBorders>
            <w:vAlign w:val="center"/>
          </w:tcPr>
          <w:p w14:paraId="66158589" w14:textId="77777777" w:rsidR="00E01D72" w:rsidRDefault="00E01D72">
            <w:pPr>
              <w:snapToGrid w:val="0"/>
              <w:spacing w:line="276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00B506C3" w14:textId="77777777" w:rsidTr="001A0827">
        <w:trPr>
          <w:trHeight w:val="288"/>
        </w:trPr>
        <w:tc>
          <w:tcPr>
            <w:tcW w:w="10458" w:type="dxa"/>
            <w:gridSpan w:val="3"/>
            <w:vAlign w:val="center"/>
          </w:tcPr>
          <w:p w14:paraId="32479F3F" w14:textId="77777777" w:rsidR="00E01D72" w:rsidRDefault="00E01D72">
            <w:pPr>
              <w:numPr>
                <w:ilvl w:val="0"/>
                <w:numId w:val="1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keberatan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apabila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ditempatkan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cabang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perwakilan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seluruh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Indonesia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2204B8D8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8" w:type="dxa"/>
          </w:tcPr>
          <w:p w14:paraId="3BD11645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10" w:type="dxa"/>
            <w:gridSpan w:val="2"/>
            <w:tcBorders>
              <w:bottom w:val="single" w:sz="4" w:space="0" w:color="000000"/>
            </w:tcBorders>
            <w:vAlign w:val="center"/>
          </w:tcPr>
          <w:p w14:paraId="5F502E15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45CA011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8" w:type="dxa"/>
          </w:tcPr>
          <w:p w14:paraId="2A33E87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10" w:type="dxa"/>
            <w:gridSpan w:val="2"/>
            <w:tcBorders>
              <w:bottom w:val="single" w:sz="4" w:space="0" w:color="000000"/>
            </w:tcBorders>
            <w:vAlign w:val="center"/>
          </w:tcPr>
          <w:p w14:paraId="24693D2D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20759946" w14:textId="77777777" w:rsidR="00E01D72" w:rsidRDefault="00E01D72"/>
    <w:p w14:paraId="5A85D7E3" w14:textId="77777777" w:rsidR="00E01D72" w:rsidRDefault="00E01D72">
      <w:pPr>
        <w:numPr>
          <w:ilvl w:val="0"/>
          <w:numId w:val="3"/>
        </w:numPr>
        <w:tabs>
          <w:tab w:val="left" w:pos="576"/>
          <w:tab w:val="left" w:pos="864"/>
        </w:tabs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>RIWAYAT PENDIDIKAN SEJAK SLTA</w:t>
      </w:r>
    </w:p>
    <w:p w14:paraId="5BB807EA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p w14:paraId="3E147DCA" w14:textId="77777777" w:rsidR="00E01D72" w:rsidRDefault="00E01D72">
      <w:pPr>
        <w:numPr>
          <w:ilvl w:val="0"/>
          <w:numId w:val="6"/>
        </w:numPr>
        <w:tabs>
          <w:tab w:val="left" w:pos="1152"/>
          <w:tab w:val="left" w:pos="1728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Pendidikan </w:t>
      </w:r>
      <w:proofErr w:type="gramStart"/>
      <w:r>
        <w:rPr>
          <w:rFonts w:ascii="Arial Narrow" w:hAnsi="Arial Narrow" w:cs="Arial"/>
          <w:sz w:val="20"/>
          <w:szCs w:val="20"/>
        </w:rPr>
        <w:t>Formal :</w:t>
      </w:r>
      <w:proofErr w:type="gramEnd"/>
      <w:r w:rsidR="009770C3">
        <w:rPr>
          <w:rFonts w:ascii="Arial Narrow" w:hAnsi="Arial Narrow" w:cs="Arial"/>
          <w:sz w:val="20"/>
          <w:szCs w:val="20"/>
        </w:rPr>
        <w:t xml:space="preserve"> </w:t>
      </w:r>
      <w:r w:rsidR="009770C3">
        <w:rPr>
          <w:rFonts w:ascii="Arial Narrow" w:hAnsi="Arial Narrow" w:cs="Arial"/>
          <w:color w:val="EE0000"/>
          <w:sz w:val="20"/>
          <w:szCs w:val="20"/>
        </w:rPr>
        <w:t xml:space="preserve">Mandatory Minimal SMA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ke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atas</w:t>
      </w:r>
      <w:proofErr w:type="spellEnd"/>
    </w:p>
    <w:p w14:paraId="332A89CC" w14:textId="77777777" w:rsidR="00E01D72" w:rsidRDefault="00E01D72">
      <w:pPr>
        <w:ind w:left="288"/>
        <w:rPr>
          <w:rFonts w:ascii="Arial Narrow" w:hAnsi="Arial Narrow" w:cs="Arial"/>
          <w:sz w:val="20"/>
          <w:szCs w:val="20"/>
        </w:rPr>
      </w:pPr>
    </w:p>
    <w:tbl>
      <w:tblPr>
        <w:tblW w:w="10493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634"/>
        <w:gridCol w:w="2506"/>
        <w:gridCol w:w="1788"/>
        <w:gridCol w:w="1788"/>
        <w:gridCol w:w="1786"/>
        <w:gridCol w:w="1991"/>
      </w:tblGrid>
      <w:tr w:rsidR="00E01D72" w14:paraId="06C44ECB" w14:textId="77777777" w:rsidTr="001A0827">
        <w:trPr>
          <w:trHeight w:val="288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01F521AB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No.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34194655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Nama Sekolah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Institut</w:t>
            </w:r>
            <w:proofErr w:type="spellEnd"/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48AC00F9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Jurusan</w:t>
            </w:r>
            <w:proofErr w:type="spellEnd"/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09AE35FD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7B59E31A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  <w:vAlign w:val="center"/>
          </w:tcPr>
          <w:p w14:paraId="426A657D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Keterangan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*)</w:t>
            </w:r>
          </w:p>
        </w:tc>
      </w:tr>
      <w:tr w:rsidR="00E01D72" w14:paraId="46B2B1E4" w14:textId="77777777" w:rsidTr="001A0827">
        <w:trPr>
          <w:trHeight w:val="288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0F882E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1.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E81CA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A051F8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755103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B1C998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              s/d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F761B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CF82CD0" w14:textId="77777777" w:rsidTr="001A0827">
        <w:trPr>
          <w:trHeight w:val="288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5F5EA1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2.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BE286B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217A3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5A9F2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9912E2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              s/d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62F0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28DE040" w14:textId="77777777" w:rsidTr="001A0827">
        <w:trPr>
          <w:trHeight w:val="288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DC03CD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3.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8A99F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40EE3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00C11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FCD09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              s/d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B425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053A229" w14:textId="77777777" w:rsidTr="001A0827">
        <w:trPr>
          <w:trHeight w:val="288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E0B164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4.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0247BC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86BB2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C7C34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9B666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              s/d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3DDD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7380B2F8" w14:textId="77777777" w:rsidR="00E01D72" w:rsidRDefault="00E01D72">
      <w:pPr>
        <w:ind w:left="288"/>
        <w:rPr>
          <w:rFonts w:ascii="Arial Narrow" w:hAnsi="Arial Narrow" w:cs="Arial"/>
          <w:sz w:val="20"/>
          <w:szCs w:val="20"/>
          <w:lang w:val="id-ID"/>
        </w:rPr>
      </w:pPr>
      <w:r>
        <w:rPr>
          <w:rFonts w:ascii="Arial Narrow" w:hAnsi="Arial Narrow" w:cs="Arial"/>
          <w:sz w:val="20"/>
          <w:szCs w:val="20"/>
          <w:lang w:val="id-ID"/>
        </w:rPr>
        <w:t>*) Pencapaian prestasi pendidikan / IPK</w:t>
      </w:r>
    </w:p>
    <w:p w14:paraId="2B5EB727" w14:textId="77777777" w:rsidR="00E01D72" w:rsidRDefault="00E01D72">
      <w:pPr>
        <w:ind w:left="288"/>
        <w:rPr>
          <w:rFonts w:ascii="Arial Narrow" w:hAnsi="Arial Narrow" w:cs="Arial"/>
          <w:sz w:val="20"/>
          <w:szCs w:val="20"/>
          <w:lang w:val="id-ID"/>
        </w:rPr>
      </w:pPr>
    </w:p>
    <w:p w14:paraId="6BA50BBD" w14:textId="77777777" w:rsidR="00E01D72" w:rsidRDefault="00E01D72">
      <w:pPr>
        <w:numPr>
          <w:ilvl w:val="0"/>
          <w:numId w:val="6"/>
        </w:numPr>
        <w:tabs>
          <w:tab w:val="left" w:pos="1152"/>
          <w:tab w:val="left" w:pos="1728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Pendidikan Informal, Training dan </w:t>
      </w:r>
      <w:proofErr w:type="gramStart"/>
      <w:r>
        <w:rPr>
          <w:rFonts w:ascii="Arial Narrow" w:hAnsi="Arial Narrow" w:cs="Arial"/>
          <w:sz w:val="20"/>
          <w:szCs w:val="20"/>
        </w:rPr>
        <w:t>Seminar :</w:t>
      </w:r>
      <w:proofErr w:type="gramEnd"/>
      <w:r w:rsidR="009770C3">
        <w:rPr>
          <w:rFonts w:ascii="Arial Narrow" w:hAnsi="Arial Narrow" w:cs="Arial"/>
          <w:sz w:val="20"/>
          <w:szCs w:val="20"/>
        </w:rPr>
        <w:t xml:space="preserve"> </w:t>
      </w:r>
      <w:r w:rsidR="009770C3" w:rsidRPr="009770C3">
        <w:rPr>
          <w:rFonts w:ascii="Arial Narrow" w:hAnsi="Arial Narrow" w:cs="Arial"/>
          <w:color w:val="EE0000"/>
          <w:sz w:val="20"/>
          <w:szCs w:val="20"/>
        </w:rPr>
        <w:t>Optional</w:t>
      </w:r>
    </w:p>
    <w:p w14:paraId="35C030D2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tbl>
      <w:tblPr>
        <w:tblW w:w="10493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634"/>
        <w:gridCol w:w="2506"/>
        <w:gridCol w:w="1788"/>
        <w:gridCol w:w="1788"/>
        <w:gridCol w:w="1786"/>
        <w:gridCol w:w="1991"/>
      </w:tblGrid>
      <w:tr w:rsidR="00E01D72" w14:paraId="1AEF0509" w14:textId="77777777" w:rsidTr="001A0827">
        <w:trPr>
          <w:trHeight w:val="288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291DB624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No.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73E15259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Kursus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Training / Seminar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26212748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Di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adakan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oleh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60ECADE0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72D75778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  <w:vAlign w:val="center"/>
          </w:tcPr>
          <w:p w14:paraId="4A43826A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Keterangan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*)</w:t>
            </w:r>
          </w:p>
        </w:tc>
      </w:tr>
      <w:tr w:rsidR="00E01D72" w14:paraId="33103EA3" w14:textId="77777777" w:rsidTr="001A0827">
        <w:trPr>
          <w:trHeight w:val="288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A0ECA8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1.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A3C052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15FB1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4E20A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489B1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              s/d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1853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22848EE" w14:textId="77777777" w:rsidTr="001A0827">
        <w:trPr>
          <w:trHeight w:val="288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3FBAC6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2.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ED035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A4F58C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6CBB6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5E131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              s/d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4DCC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0A00D11A" w14:textId="77777777" w:rsidTr="001A0827">
        <w:trPr>
          <w:trHeight w:val="288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828052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3.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81838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A0E08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D1DA1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A81EF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              s/d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89A3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3B652B8" w14:textId="77777777" w:rsidTr="001A0827">
        <w:trPr>
          <w:trHeight w:val="288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6290DC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6.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5C2D8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4B533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C3F6D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E06C3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              s/d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568E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A80A429" w14:textId="77777777" w:rsidTr="001A0827">
        <w:trPr>
          <w:trHeight w:val="288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90066E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7.</w:t>
            </w:r>
          </w:p>
        </w:tc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537C88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DD4DB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FA427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D392F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              s/d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8E04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1426A4B8" w14:textId="77777777" w:rsidR="00E01D72" w:rsidRDefault="00E01D72">
      <w:p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  <w:lang w:val="id-ID"/>
        </w:rPr>
        <w:t xml:space="preserve">     *) Kursus / training / seminar anda ikuti atas biaya siapa ?</w:t>
      </w:r>
    </w:p>
    <w:p w14:paraId="2989E8EF" w14:textId="77777777" w:rsidR="00AA7DC5" w:rsidRPr="00AA7DC5" w:rsidRDefault="00AA7DC5">
      <w:pPr>
        <w:rPr>
          <w:rFonts w:ascii="Arial Narrow" w:hAnsi="Arial Narrow" w:cs="Arial"/>
          <w:sz w:val="20"/>
          <w:szCs w:val="20"/>
        </w:rPr>
      </w:pPr>
    </w:p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361029F0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2AB9D43E" w14:textId="77777777" w:rsidR="00E01D72" w:rsidRDefault="00E01D72">
            <w:pPr>
              <w:numPr>
                <w:ilvl w:val="0"/>
                <w:numId w:val="10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lastRenderedPageBreak/>
              <w:t xml:space="preserve">Apa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menyebabkan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memilih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pendidikan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jurusan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tersebut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69F041AC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2525A6B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307A9699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41374C92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4114585F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48F1C2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1815F6D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1008"/>
        <w:gridCol w:w="9450"/>
      </w:tblGrid>
      <w:tr w:rsidR="00E01D72" w14:paraId="53C00812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5B3678AA" w14:textId="77777777" w:rsidR="00E01D72" w:rsidRDefault="00E01D72">
            <w:pPr>
              <w:numPr>
                <w:ilvl w:val="1"/>
                <w:numId w:val="10"/>
              </w:numPr>
              <w:tabs>
                <w:tab w:val="left" w:pos="1728"/>
                <w:tab w:val="left" w:pos="2592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Di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pendidikan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manakah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merasa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paling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puas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prestasi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Mengapa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</w:p>
        </w:tc>
      </w:tr>
      <w:tr w:rsidR="00E01D72" w14:paraId="1173B3EA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1008" w:type="dxa"/>
          </w:tcPr>
          <w:p w14:paraId="09027894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450" w:type="dxa"/>
            <w:tcBorders>
              <w:bottom w:val="single" w:sz="4" w:space="0" w:color="000000"/>
            </w:tcBorders>
            <w:vAlign w:val="center"/>
          </w:tcPr>
          <w:p w14:paraId="3ED877A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3659192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1008" w:type="dxa"/>
          </w:tcPr>
          <w:p w14:paraId="1EC9D4DA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450" w:type="dxa"/>
            <w:tcBorders>
              <w:bottom w:val="single" w:sz="4" w:space="0" w:color="000000"/>
            </w:tcBorders>
            <w:vAlign w:val="center"/>
          </w:tcPr>
          <w:p w14:paraId="3FF7758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3A8E3E5E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1008"/>
        <w:gridCol w:w="9450"/>
      </w:tblGrid>
      <w:tr w:rsidR="00E01D72" w14:paraId="33D3121C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7DFB7C0E" w14:textId="77777777" w:rsidR="00E01D72" w:rsidRDefault="00E01D72">
            <w:pPr>
              <w:numPr>
                <w:ilvl w:val="1"/>
                <w:numId w:val="10"/>
              </w:numPr>
              <w:tabs>
                <w:tab w:val="left" w:pos="1728"/>
                <w:tab w:val="left" w:pos="2592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Di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pendidikan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manakah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merasa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paling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puas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prestasi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Mengapa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</w:p>
        </w:tc>
      </w:tr>
      <w:tr w:rsidR="00E01D72" w14:paraId="2462FC08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1008" w:type="dxa"/>
          </w:tcPr>
          <w:p w14:paraId="436A7ABD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450" w:type="dxa"/>
            <w:tcBorders>
              <w:bottom w:val="single" w:sz="4" w:space="0" w:color="000000"/>
            </w:tcBorders>
            <w:vAlign w:val="center"/>
          </w:tcPr>
          <w:p w14:paraId="66F371D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4D5E7D6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1008" w:type="dxa"/>
          </w:tcPr>
          <w:p w14:paraId="046B77D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450" w:type="dxa"/>
            <w:tcBorders>
              <w:bottom w:val="single" w:sz="4" w:space="0" w:color="000000"/>
            </w:tcBorders>
            <w:vAlign w:val="center"/>
          </w:tcPr>
          <w:p w14:paraId="29E1C1D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2D2BE651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2299E5E7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082F88A5" w14:textId="77777777" w:rsidR="00E01D72" w:rsidRDefault="00E01D72">
            <w:pPr>
              <w:numPr>
                <w:ilvl w:val="0"/>
                <w:numId w:val="10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Tulis Karya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Ilmiah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Saudara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skripsi</w:t>
            </w:r>
            <w:proofErr w:type="spellEnd"/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artikel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buku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dll</w:t>
            </w:r>
            <w:proofErr w:type="spellEnd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. )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72AFEB4C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05159F18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29851CD5" w14:textId="77777777" w:rsidR="00E01D72" w:rsidRDefault="00E01D72">
            <w:pPr>
              <w:snapToGrid w:val="0"/>
              <w:spacing w:line="276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4AED18B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1E2AD3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501C9C8E" w14:textId="77777777" w:rsidR="00E01D72" w:rsidRDefault="00E01D72">
            <w:pPr>
              <w:snapToGrid w:val="0"/>
              <w:spacing w:line="276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05381D3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1A9B927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7311085" w14:textId="77777777" w:rsidR="00E01D72" w:rsidRDefault="00E01D72">
            <w:pPr>
              <w:snapToGrid w:val="0"/>
              <w:spacing w:line="276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2EA86EBE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28D117F5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0EAD48DE" w14:textId="77777777" w:rsidR="00E01D72" w:rsidRDefault="00E01D72">
            <w:pPr>
              <w:numPr>
                <w:ilvl w:val="0"/>
                <w:numId w:val="10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Mata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pelajaran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senangi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Berapa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nilai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rata –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rata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163DB620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890EB64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AA34FEA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B235A89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5880B59A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5CC3B5D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76550F69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1C17F4A2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383D2096" w14:textId="77777777" w:rsidR="00E01D72" w:rsidRDefault="00E01D72">
            <w:pPr>
              <w:numPr>
                <w:ilvl w:val="0"/>
                <w:numId w:val="10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Siapa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selama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membiayai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pendidikan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04C7AA13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5E10B208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18ACC2D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92AF550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AD45891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3F569F52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011E6D1" w14:textId="77777777" w:rsidR="00E01D72" w:rsidRDefault="00E01D72"/>
    <w:p w14:paraId="49D09101" w14:textId="77777777" w:rsidR="00E01D72" w:rsidRDefault="00E01D72">
      <w:pPr>
        <w:numPr>
          <w:ilvl w:val="0"/>
          <w:numId w:val="10"/>
        </w:numPr>
        <w:tabs>
          <w:tab w:val="left" w:pos="1152"/>
          <w:tab w:val="left" w:pos="1728"/>
        </w:tabs>
        <w:rPr>
          <w:rFonts w:ascii="Arial Narrow" w:hAnsi="Arial Narrow" w:cs="Arial"/>
          <w:sz w:val="20"/>
          <w:szCs w:val="20"/>
        </w:rPr>
      </w:pPr>
      <w:proofErr w:type="spellStart"/>
      <w:r>
        <w:rPr>
          <w:rFonts w:ascii="Arial Narrow" w:hAnsi="Arial Narrow" w:cs="Arial"/>
          <w:sz w:val="20"/>
          <w:szCs w:val="20"/>
        </w:rPr>
        <w:t>Penguasaan</w:t>
      </w:r>
      <w:proofErr w:type="spellEnd"/>
      <w:r>
        <w:rPr>
          <w:rFonts w:ascii="Arial Narrow" w:hAnsi="Arial Narrow" w:cs="Arial"/>
          <w:sz w:val="20"/>
          <w:szCs w:val="20"/>
        </w:rPr>
        <w:t xml:space="preserve"> Bahasa Asing</w:t>
      </w:r>
      <w:r w:rsidR="009770C3">
        <w:rPr>
          <w:rFonts w:ascii="Arial Narrow" w:hAnsi="Arial Narrow" w:cs="Arial"/>
          <w:sz w:val="20"/>
          <w:szCs w:val="20"/>
        </w:rPr>
        <w:t xml:space="preserve"> </w:t>
      </w:r>
      <w:r w:rsidR="009770C3">
        <w:rPr>
          <w:rFonts w:ascii="Arial Narrow" w:hAnsi="Arial Narrow" w:cs="Arial"/>
          <w:color w:val="EE0000"/>
          <w:sz w:val="20"/>
          <w:szCs w:val="20"/>
        </w:rPr>
        <w:t xml:space="preserve">Mandatory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Dikasih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Opsi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Inggris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etc</w:t>
      </w:r>
      <w:proofErr w:type="spellEnd"/>
    </w:p>
    <w:p w14:paraId="6157AC3A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tbl>
      <w:tblPr>
        <w:tblW w:w="10509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720"/>
        <w:gridCol w:w="3383"/>
        <w:gridCol w:w="792"/>
        <w:gridCol w:w="792"/>
        <w:gridCol w:w="792"/>
        <w:gridCol w:w="896"/>
        <w:gridCol w:w="688"/>
        <w:gridCol w:w="792"/>
        <w:gridCol w:w="792"/>
        <w:gridCol w:w="862"/>
      </w:tblGrid>
      <w:tr w:rsidR="00E01D72" w14:paraId="31C6094D" w14:textId="77777777" w:rsidTr="001A0827">
        <w:trPr>
          <w:cantSplit/>
          <w:trHeight w:hRule="exact" w:val="288"/>
        </w:trPr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7B7724E1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No.</w:t>
            </w:r>
          </w:p>
        </w:tc>
        <w:tc>
          <w:tcPr>
            <w:tcW w:w="3383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24CEB697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Bahasa</w:t>
            </w:r>
          </w:p>
        </w:tc>
        <w:tc>
          <w:tcPr>
            <w:tcW w:w="32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3F733B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Tertulis</w:t>
            </w:r>
            <w:proofErr w:type="spellEnd"/>
          </w:p>
        </w:tc>
        <w:tc>
          <w:tcPr>
            <w:tcW w:w="3134" w:type="dxa"/>
            <w:gridSpan w:val="4"/>
            <w:tcBorders>
              <w:top w:val="single" w:sz="4" w:space="0" w:color="000000"/>
              <w:left w:val="double" w:sz="1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47701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Percakapan</w:t>
            </w:r>
            <w:proofErr w:type="spellEnd"/>
          </w:p>
        </w:tc>
      </w:tr>
      <w:tr w:rsidR="00E01D72" w14:paraId="4E2526AA" w14:textId="77777777" w:rsidTr="001A0827">
        <w:trPr>
          <w:cantSplit/>
        </w:trPr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155FA1B3" w14:textId="77777777" w:rsidR="00E01D72" w:rsidRDefault="00E01D72">
            <w:pPr>
              <w:snapToGrid w:val="0"/>
            </w:pPr>
          </w:p>
        </w:tc>
        <w:tc>
          <w:tcPr>
            <w:tcW w:w="3383" w:type="dxa"/>
            <w:vMerge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vAlign w:val="center"/>
          </w:tcPr>
          <w:p w14:paraId="10CB0887" w14:textId="77777777" w:rsidR="00E01D72" w:rsidRDefault="00E01D72">
            <w:pPr>
              <w:snapToGrid w:val="0"/>
            </w:pPr>
          </w:p>
        </w:tc>
        <w:tc>
          <w:tcPr>
            <w:tcW w:w="792" w:type="dxa"/>
            <w:tcBorders>
              <w:left w:val="single" w:sz="4" w:space="0" w:color="000000"/>
              <w:bottom w:val="double" w:sz="1" w:space="0" w:color="000000"/>
            </w:tcBorders>
            <w:vAlign w:val="center"/>
          </w:tcPr>
          <w:p w14:paraId="5812D4DF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S. Baik</w:t>
            </w:r>
          </w:p>
        </w:tc>
        <w:tc>
          <w:tcPr>
            <w:tcW w:w="792" w:type="dxa"/>
            <w:tcBorders>
              <w:left w:val="single" w:sz="4" w:space="0" w:color="000000"/>
              <w:bottom w:val="double" w:sz="1" w:space="0" w:color="000000"/>
            </w:tcBorders>
            <w:vAlign w:val="center"/>
          </w:tcPr>
          <w:p w14:paraId="657D40D5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Baik</w:t>
            </w:r>
          </w:p>
        </w:tc>
        <w:tc>
          <w:tcPr>
            <w:tcW w:w="792" w:type="dxa"/>
            <w:tcBorders>
              <w:left w:val="single" w:sz="4" w:space="0" w:color="000000"/>
              <w:bottom w:val="double" w:sz="1" w:space="0" w:color="000000"/>
            </w:tcBorders>
            <w:vAlign w:val="center"/>
          </w:tcPr>
          <w:p w14:paraId="112D12B5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896" w:type="dxa"/>
            <w:tcBorders>
              <w:left w:val="single" w:sz="4" w:space="0" w:color="000000"/>
              <w:bottom w:val="double" w:sz="1" w:space="0" w:color="000000"/>
            </w:tcBorders>
            <w:vAlign w:val="center"/>
          </w:tcPr>
          <w:p w14:paraId="09336FBE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Kurang</w:t>
            </w:r>
          </w:p>
        </w:tc>
        <w:tc>
          <w:tcPr>
            <w:tcW w:w="688" w:type="dxa"/>
            <w:tcBorders>
              <w:left w:val="double" w:sz="1" w:space="0" w:color="000000"/>
              <w:bottom w:val="double" w:sz="1" w:space="0" w:color="000000"/>
            </w:tcBorders>
            <w:vAlign w:val="center"/>
          </w:tcPr>
          <w:p w14:paraId="1552722A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S. Baik</w:t>
            </w:r>
          </w:p>
        </w:tc>
        <w:tc>
          <w:tcPr>
            <w:tcW w:w="792" w:type="dxa"/>
            <w:tcBorders>
              <w:left w:val="single" w:sz="4" w:space="0" w:color="000000"/>
              <w:bottom w:val="double" w:sz="1" w:space="0" w:color="000000"/>
            </w:tcBorders>
            <w:vAlign w:val="center"/>
          </w:tcPr>
          <w:p w14:paraId="16F27A32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Baik</w:t>
            </w:r>
          </w:p>
        </w:tc>
        <w:tc>
          <w:tcPr>
            <w:tcW w:w="792" w:type="dxa"/>
            <w:tcBorders>
              <w:left w:val="single" w:sz="4" w:space="0" w:color="000000"/>
              <w:bottom w:val="double" w:sz="1" w:space="0" w:color="000000"/>
            </w:tcBorders>
            <w:vAlign w:val="center"/>
          </w:tcPr>
          <w:p w14:paraId="6F4687D5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862" w:type="dxa"/>
            <w:tcBorders>
              <w:left w:val="single" w:sz="4" w:space="0" w:color="000000"/>
              <w:bottom w:val="double" w:sz="1" w:space="0" w:color="000000"/>
              <w:right w:val="single" w:sz="4" w:space="0" w:color="000000"/>
            </w:tcBorders>
            <w:vAlign w:val="center"/>
          </w:tcPr>
          <w:p w14:paraId="7FD5F501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Kurang</w:t>
            </w:r>
          </w:p>
        </w:tc>
      </w:tr>
      <w:tr w:rsidR="00E01D72" w14:paraId="53BF26E6" w14:textId="77777777" w:rsidTr="001A0827">
        <w:trPr>
          <w:trHeight w:val="288"/>
        </w:trPr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4938FB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1.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1B93E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05F0E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F741D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A63F08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CCF2E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88" w:type="dxa"/>
            <w:tcBorders>
              <w:left w:val="double" w:sz="1" w:space="0" w:color="000000"/>
              <w:bottom w:val="single" w:sz="4" w:space="0" w:color="000000"/>
            </w:tcBorders>
            <w:vAlign w:val="center"/>
          </w:tcPr>
          <w:p w14:paraId="268EFEA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CB2C3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6D4AD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D382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86AC327" w14:textId="77777777" w:rsidTr="001A0827">
        <w:trPr>
          <w:trHeight w:val="288"/>
        </w:trPr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442862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2.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CE27D8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DB670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0D58E8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18877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108E4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88" w:type="dxa"/>
            <w:tcBorders>
              <w:left w:val="double" w:sz="1" w:space="0" w:color="000000"/>
              <w:bottom w:val="single" w:sz="4" w:space="0" w:color="000000"/>
            </w:tcBorders>
            <w:vAlign w:val="center"/>
          </w:tcPr>
          <w:p w14:paraId="182F3BA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0FFA7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0872A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47A0B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F2A3E77" w14:textId="77777777" w:rsidTr="001A0827">
        <w:trPr>
          <w:trHeight w:val="288"/>
        </w:trPr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CD69C3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3.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5F395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271D0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91D41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82267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0A47D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88" w:type="dxa"/>
            <w:tcBorders>
              <w:left w:val="double" w:sz="1" w:space="0" w:color="000000"/>
              <w:bottom w:val="single" w:sz="4" w:space="0" w:color="000000"/>
            </w:tcBorders>
            <w:vAlign w:val="center"/>
          </w:tcPr>
          <w:p w14:paraId="0A74091C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8E3B82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8DB6E2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DA89C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283DB843" w14:textId="77777777" w:rsidTr="001A0827">
        <w:trPr>
          <w:trHeight w:val="288"/>
        </w:trPr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AB343E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4.</w:t>
            </w:r>
          </w:p>
        </w:tc>
        <w:tc>
          <w:tcPr>
            <w:tcW w:w="33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0026A3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D6F548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8CC298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12096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FE7EA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88" w:type="dxa"/>
            <w:tcBorders>
              <w:left w:val="double" w:sz="1" w:space="0" w:color="000000"/>
              <w:bottom w:val="single" w:sz="4" w:space="0" w:color="000000"/>
            </w:tcBorders>
            <w:vAlign w:val="center"/>
          </w:tcPr>
          <w:p w14:paraId="7D4D407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AE8B0B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18E3D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A57F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62D29CC8" w14:textId="77777777" w:rsidR="00E01D72" w:rsidRDefault="00E01D72"/>
    <w:p w14:paraId="44D59892" w14:textId="77777777" w:rsidR="00AA7DC5" w:rsidRDefault="00AA7DC5"/>
    <w:p w14:paraId="514AF2CD" w14:textId="77777777" w:rsidR="00E01D72" w:rsidRDefault="00E01D72">
      <w:pPr>
        <w:numPr>
          <w:ilvl w:val="0"/>
          <w:numId w:val="3"/>
        </w:numPr>
        <w:tabs>
          <w:tab w:val="left" w:pos="576"/>
          <w:tab w:val="left" w:pos="864"/>
        </w:tabs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>RIWAYAT PEKERJAAN</w:t>
      </w:r>
    </w:p>
    <w:p w14:paraId="4351938A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p w14:paraId="2B95F2A5" w14:textId="77777777" w:rsidR="00E01D72" w:rsidRDefault="00E01D72">
      <w:pPr>
        <w:numPr>
          <w:ilvl w:val="0"/>
          <w:numId w:val="9"/>
        </w:numPr>
        <w:tabs>
          <w:tab w:val="left" w:pos="1152"/>
          <w:tab w:val="left" w:pos="1728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Riwayat </w:t>
      </w:r>
      <w:proofErr w:type="spellStart"/>
      <w:proofErr w:type="gramStart"/>
      <w:r>
        <w:rPr>
          <w:rFonts w:ascii="Arial Narrow" w:hAnsi="Arial Narrow" w:cs="Arial"/>
          <w:sz w:val="20"/>
          <w:szCs w:val="20"/>
        </w:rPr>
        <w:t>Pekerjaan</w:t>
      </w:r>
      <w:proofErr w:type="spellEnd"/>
      <w:r>
        <w:rPr>
          <w:rFonts w:ascii="Arial Narrow" w:hAnsi="Arial Narrow" w:cs="Arial"/>
          <w:sz w:val="20"/>
          <w:szCs w:val="20"/>
        </w:rPr>
        <w:t xml:space="preserve"> :</w:t>
      </w:r>
      <w:proofErr w:type="gramEnd"/>
      <w:r w:rsidR="009770C3">
        <w:rPr>
          <w:rFonts w:ascii="Arial Narrow" w:hAnsi="Arial Narrow" w:cs="Arial"/>
          <w:sz w:val="20"/>
          <w:szCs w:val="20"/>
        </w:rPr>
        <w:t xml:space="preserve"> </w:t>
      </w:r>
      <w:r w:rsidR="009770C3">
        <w:rPr>
          <w:rFonts w:ascii="Arial Narrow" w:hAnsi="Arial Narrow" w:cs="Arial"/>
          <w:color w:val="EE0000"/>
          <w:sz w:val="20"/>
          <w:szCs w:val="20"/>
        </w:rPr>
        <w:t xml:space="preserve">Mandatory Minimal Satu, Ada checklist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untuk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Fresh Graduate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jika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Fresh Graduate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mengisi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pekerjaan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maka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pertanyaan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nya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disamakan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oleh yang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mengisi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minimal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satu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. Jika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tidak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maka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sebagai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 xml:space="preserve"> </w:t>
      </w:r>
      <w:proofErr w:type="spellStart"/>
      <w:r w:rsidR="009770C3">
        <w:rPr>
          <w:rFonts w:ascii="Arial Narrow" w:hAnsi="Arial Narrow" w:cs="Arial"/>
          <w:color w:val="EE0000"/>
          <w:sz w:val="20"/>
          <w:szCs w:val="20"/>
        </w:rPr>
        <w:t>berikut</w:t>
      </w:r>
      <w:proofErr w:type="spellEnd"/>
      <w:r w:rsidR="009770C3">
        <w:rPr>
          <w:rFonts w:ascii="Arial Narrow" w:hAnsi="Arial Narrow" w:cs="Arial"/>
          <w:color w:val="EE0000"/>
          <w:sz w:val="20"/>
          <w:szCs w:val="20"/>
        </w:rPr>
        <w:t>:</w:t>
      </w:r>
    </w:p>
    <w:p w14:paraId="328A71CB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tbl>
      <w:tblPr>
        <w:tblW w:w="9651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4"/>
        <w:gridCol w:w="288"/>
        <w:gridCol w:w="1583"/>
        <w:gridCol w:w="720"/>
        <w:gridCol w:w="288"/>
        <w:gridCol w:w="720"/>
        <w:gridCol w:w="435"/>
        <w:gridCol w:w="214"/>
        <w:gridCol w:w="506"/>
        <w:gridCol w:w="286"/>
        <w:gridCol w:w="724"/>
        <w:gridCol w:w="291"/>
        <w:gridCol w:w="1872"/>
      </w:tblGrid>
      <w:tr w:rsidR="00AB5823" w:rsidRPr="00AB5823" w14:paraId="4008EF54" w14:textId="77777777" w:rsidTr="000B05F1">
        <w:trPr>
          <w:trHeight w:val="36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43C4806" w14:textId="77777777" w:rsidR="00AB5823" w:rsidRPr="00AB5823" w:rsidRDefault="00AB5823" w:rsidP="00AB5823">
            <w:pPr>
              <w:numPr>
                <w:ilvl w:val="0"/>
                <w:numId w:val="12"/>
              </w:numPr>
              <w:suppressAutoHyphens w:val="0"/>
              <w:ind w:left="360"/>
              <w:contextualSpacing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Perusahaan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A3C867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4752" w:type="dxa"/>
            <w:gridSpan w:val="8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14BD011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79DBF0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Kota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F77621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6D7BC386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79A867D6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D248E7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Bidang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Usaha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3822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4466" w:type="dxa"/>
            <w:gridSpan w:val="7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17E53A3C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7D375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No. Telp.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80A2A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252AE53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45968913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A47C6B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Jabatan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6027D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58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61DA6BA5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08AE9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Tahun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DCAA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2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011584B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09AE0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s/d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139240A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7B56D" w14:textId="77777777" w:rsidR="00AB5823" w:rsidRPr="00AB5823" w:rsidRDefault="00AB5823" w:rsidP="00B05186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Gaji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</w:t>
            </w:r>
            <w:r w:rsidR="00B05186">
              <w:rPr>
                <w:rFonts w:ascii="Arial Narrow" w:eastAsia="Calibri" w:hAnsi="Arial Narrow"/>
                <w:sz w:val="20"/>
                <w:szCs w:val="20"/>
                <w:lang w:val="id-ID" w:eastAsia="en-US"/>
              </w:rPr>
              <w:t>Total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7FBDD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2FD626AD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70B41C30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1569A8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Fasilitas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31E0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2423139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629BA797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8AA5972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Nama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Atasan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63591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3960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1CB1DCA3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5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E56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Jumlah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Bawahan</w:t>
            </w:r>
            <w:proofErr w:type="spellEnd"/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4F120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39934A71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4E078A9A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8794432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Achievement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9DAB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5987E921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1F6E1EB6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25D1A34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2F1B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09BFD57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6A746434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9D0116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Alasan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Pindah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F8215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76E385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3A2D5D81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350FBC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967E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1203E32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31598903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68E2A5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BCA67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7020B1F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74D65623" w14:textId="77777777" w:rsidTr="000B05F1">
        <w:trPr>
          <w:trHeight w:val="20"/>
        </w:trPr>
        <w:tc>
          <w:tcPr>
            <w:tcW w:w="965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9F7DA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12"/>
                <w:szCs w:val="12"/>
                <w:lang w:eastAsia="en-US"/>
              </w:rPr>
            </w:pPr>
          </w:p>
        </w:tc>
      </w:tr>
      <w:tr w:rsidR="00AB5823" w:rsidRPr="00AB5823" w14:paraId="4BF5F884" w14:textId="77777777" w:rsidTr="000B05F1">
        <w:trPr>
          <w:trHeight w:val="36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DB364CA" w14:textId="77777777" w:rsidR="00AB5823" w:rsidRPr="00AB5823" w:rsidRDefault="00AB5823" w:rsidP="00AB5823">
            <w:pPr>
              <w:numPr>
                <w:ilvl w:val="0"/>
                <w:numId w:val="12"/>
              </w:numPr>
              <w:suppressAutoHyphens w:val="0"/>
              <w:ind w:left="360"/>
              <w:contextualSpacing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Perusahaan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2E7EC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4752" w:type="dxa"/>
            <w:gridSpan w:val="8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0C1CF7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40CCCB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Kota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FD42F1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74FDE98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18CE8686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4BAEDB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Bidang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Usaha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FC54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4466" w:type="dxa"/>
            <w:gridSpan w:val="7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10C0E83A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9B6F6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No. Telp.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CD68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68FE199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45137982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0B7149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Jabatan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5D69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58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3B06F76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D6D3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Tahun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32E5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2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35F6BB1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5481C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s/d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0F5C4EB0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37AB8" w14:textId="77777777" w:rsidR="00AB5823" w:rsidRPr="00B05186" w:rsidRDefault="00AB5823" w:rsidP="00B05186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val="id-ID"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Gaji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</w:t>
            </w:r>
            <w:r w:rsidR="00B05186">
              <w:rPr>
                <w:rFonts w:ascii="Arial Narrow" w:eastAsia="Calibri" w:hAnsi="Arial Narrow"/>
                <w:sz w:val="20"/>
                <w:szCs w:val="20"/>
                <w:lang w:val="id-ID" w:eastAsia="en-US"/>
              </w:rPr>
              <w:t>Total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7DB4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4351FD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36249257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295A7A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Fasilitas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0C387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6ED9D746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32FD932F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0EDB76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Nama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Atasan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61F20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3960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3AE4DFA0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5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3BE29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Jumlah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Bawahan</w:t>
            </w:r>
            <w:proofErr w:type="spellEnd"/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31E37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7B2AC61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5BE9347A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504392E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Achievement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2820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371280E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7868BED2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8F1C7E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4BE07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1D3AEB7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48980ABF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6D8921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2A72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50438026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00BB1AFB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BE10C2B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Alasan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Pindah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C8BB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37A99B6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4438C5C5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06C5E2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2398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74C4FD5D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36E3EB5F" w14:textId="77777777" w:rsidTr="000B05F1">
        <w:trPr>
          <w:trHeight w:val="20"/>
        </w:trPr>
        <w:tc>
          <w:tcPr>
            <w:tcW w:w="965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7E4D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12"/>
                <w:szCs w:val="12"/>
                <w:lang w:eastAsia="en-US"/>
              </w:rPr>
            </w:pPr>
          </w:p>
        </w:tc>
      </w:tr>
      <w:tr w:rsidR="00AB5823" w:rsidRPr="00AB5823" w14:paraId="1B2958D7" w14:textId="77777777" w:rsidTr="000B05F1">
        <w:trPr>
          <w:trHeight w:val="36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0C9635E" w14:textId="77777777" w:rsidR="00AB5823" w:rsidRPr="00AB5823" w:rsidRDefault="00AB5823" w:rsidP="00AB5823">
            <w:pPr>
              <w:numPr>
                <w:ilvl w:val="0"/>
                <w:numId w:val="12"/>
              </w:numPr>
              <w:suppressAutoHyphens w:val="0"/>
              <w:ind w:left="360"/>
              <w:contextualSpacing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Perusahaan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F5EE6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4752" w:type="dxa"/>
            <w:gridSpan w:val="8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DC7DCC6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6DA5B1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Kota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7A6A9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2758F7DB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51D9CAB1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41E023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Bidang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Usaha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062C0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4466" w:type="dxa"/>
            <w:gridSpan w:val="7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0F1936E5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BAC2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No. Telp.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95B5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6B630C3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0359F70C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41C13E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Jabatan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F324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58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3A59987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A63D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Tahun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631A9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2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677BFD7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73BE9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s/d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02821B49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D777D" w14:textId="77777777" w:rsidR="00AB5823" w:rsidRPr="00B05186" w:rsidRDefault="00AB5823" w:rsidP="00B05186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val="id-ID"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Gaji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</w:t>
            </w:r>
            <w:r w:rsidR="00B05186">
              <w:rPr>
                <w:rFonts w:ascii="Arial Narrow" w:eastAsia="Calibri" w:hAnsi="Arial Narrow"/>
                <w:sz w:val="20"/>
                <w:szCs w:val="20"/>
                <w:lang w:val="id-ID" w:eastAsia="en-US"/>
              </w:rPr>
              <w:t>Total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DEA8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30DC028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5CE610FC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D674075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Fasilitas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08BB6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149CC2B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568A9118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268A16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Nama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Atasan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C2F1B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3960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2F7F2BB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5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7BFA9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Jumlah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Bawahan</w:t>
            </w:r>
            <w:proofErr w:type="spellEnd"/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07410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5BA1501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0933A408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ED2089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Achievement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5E0F0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0C9347B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646CAD22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D288B3E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2962D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1F80F3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17CD7125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83AF0BB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207A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25D7E9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72A461E6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7A6492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Alasan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Pindah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0FD7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6AB9BD69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5C0B2862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74C9EF4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ACDC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1F35550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65BBB6D4" w14:textId="77777777" w:rsidTr="000B05F1">
        <w:trPr>
          <w:trHeight w:val="20"/>
        </w:trPr>
        <w:tc>
          <w:tcPr>
            <w:tcW w:w="965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91EB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12"/>
                <w:szCs w:val="12"/>
                <w:lang w:eastAsia="en-US"/>
              </w:rPr>
            </w:pPr>
          </w:p>
        </w:tc>
      </w:tr>
      <w:tr w:rsidR="00AB5823" w:rsidRPr="00AB5823" w14:paraId="57640A39" w14:textId="77777777" w:rsidTr="000B05F1">
        <w:trPr>
          <w:trHeight w:val="36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D61E23E" w14:textId="77777777" w:rsidR="00AB5823" w:rsidRPr="00AB5823" w:rsidRDefault="00AB5823" w:rsidP="00AB5823">
            <w:pPr>
              <w:numPr>
                <w:ilvl w:val="0"/>
                <w:numId w:val="12"/>
              </w:numPr>
              <w:suppressAutoHyphens w:val="0"/>
              <w:ind w:left="360"/>
              <w:contextualSpacing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Perusahaan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314EB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4752" w:type="dxa"/>
            <w:gridSpan w:val="8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1A4EB5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E538E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Kota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C5D18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020365C6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00177E9C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E91220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Bidang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Usaha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92D85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4466" w:type="dxa"/>
            <w:gridSpan w:val="7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5103FD44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7EB27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No. Telp.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4FBA7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2D57104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2AA33169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60D6DA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Jabatan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F3B2B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58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4F2DBD2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E8DE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Tahun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5F596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2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49BB573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D4C52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s/d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035A4E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32354" w14:textId="77777777" w:rsidR="00AB5823" w:rsidRPr="00AB5823" w:rsidRDefault="00AB5823" w:rsidP="00B05186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Gaji</w:t>
            </w:r>
            <w:proofErr w:type="spellEnd"/>
            <w:r w:rsidR="00B05186">
              <w:rPr>
                <w:rFonts w:ascii="Arial Narrow" w:eastAsia="Calibri" w:hAnsi="Arial Narrow"/>
                <w:sz w:val="20"/>
                <w:szCs w:val="20"/>
                <w:lang w:val="id-ID" w:eastAsia="en-US"/>
              </w:rPr>
              <w:t xml:space="preserve"> Total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F345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5936E95B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2DF4AADB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1AB4B75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Fasilitas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A97D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011F6F1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0A803283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4B5892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Nama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Atasan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1A32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3960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D2DFE81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5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9747A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Jumlah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Bawahan</w:t>
            </w:r>
            <w:proofErr w:type="spellEnd"/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64F7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2062D48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550E2559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1E7B8B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Achievement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666E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20576D70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7D4D33B0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BBA1FF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2853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31FE2138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2A4A3BF4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5C4D8AE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95AD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50DF86FB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1BC64162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CEAC146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Alasan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Pindah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59F20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53B682D7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16700E3E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C706D3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854D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6BCF9AB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0236FCD8" w14:textId="77777777" w:rsidTr="000B05F1">
        <w:trPr>
          <w:trHeight w:val="20"/>
        </w:trPr>
        <w:tc>
          <w:tcPr>
            <w:tcW w:w="965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F226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12"/>
                <w:szCs w:val="12"/>
                <w:lang w:eastAsia="en-US"/>
              </w:rPr>
            </w:pPr>
          </w:p>
        </w:tc>
      </w:tr>
      <w:tr w:rsidR="00AB5823" w:rsidRPr="00AB5823" w14:paraId="22C4F7E4" w14:textId="77777777" w:rsidTr="000B05F1">
        <w:trPr>
          <w:trHeight w:val="360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28EABE2" w14:textId="77777777" w:rsidR="00AB5823" w:rsidRPr="00AB5823" w:rsidRDefault="00AB5823" w:rsidP="00AB5823">
            <w:pPr>
              <w:numPr>
                <w:ilvl w:val="0"/>
                <w:numId w:val="12"/>
              </w:numPr>
              <w:suppressAutoHyphens w:val="0"/>
              <w:ind w:left="360"/>
              <w:contextualSpacing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Perusahaan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64C68A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4752" w:type="dxa"/>
            <w:gridSpan w:val="8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321408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B61F57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Kota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DD1656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22AEB0E5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53076054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66B03B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Bidang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Usaha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3AF6E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4466" w:type="dxa"/>
            <w:gridSpan w:val="7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1DEE13A9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5083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No. Telp.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A282A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13738D7B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3F115F34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075CA4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Jabatan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9EF8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58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6E6A965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D46B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Tahun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E5E61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2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64C773C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23AAA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s/d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1A8178A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D8F67" w14:textId="77777777" w:rsidR="00AB5823" w:rsidRPr="00B05186" w:rsidRDefault="00AB5823" w:rsidP="00B05186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val="id-ID"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Gaji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</w:t>
            </w:r>
            <w:r w:rsidR="00B05186">
              <w:rPr>
                <w:rFonts w:ascii="Arial Narrow" w:eastAsia="Calibri" w:hAnsi="Arial Narrow"/>
                <w:sz w:val="20"/>
                <w:szCs w:val="20"/>
                <w:lang w:val="id-ID" w:eastAsia="en-US"/>
              </w:rPr>
              <w:t>Total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3573B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20E6532B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14E80534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87E2BC7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Fasilitas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23B9F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29623CB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3446EDD0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41C694B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Nama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Atasan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02E12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3960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EF461D9" w14:textId="77777777" w:rsidR="00AB5823" w:rsidRPr="00AB5823" w:rsidRDefault="00AB5823" w:rsidP="00AB5823">
            <w:pPr>
              <w:suppressAutoHyphens w:val="0"/>
              <w:jc w:val="center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5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A9EAA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Jumlah</w:t>
            </w:r>
            <w:proofErr w:type="spellEnd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Bawahan</w:t>
            </w:r>
            <w:proofErr w:type="spellEnd"/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5E1FB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2E3B4EB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34A89141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1E14AA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Achievement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B77E7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7C03B0F5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62ED4541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1D933F8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B8444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02FDF00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57DAF845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386C839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 xml:space="preserve">Alasan </w:t>
            </w:r>
            <w:proofErr w:type="spellStart"/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Pindah</w:t>
            </w:r>
            <w:proofErr w:type="spellEnd"/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C1BF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  <w:r w:rsidRPr="00AB5823">
              <w:rPr>
                <w:rFonts w:ascii="Arial Narrow" w:eastAsia="Calibri" w:hAnsi="Arial Narrow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39" w:type="dxa"/>
            <w:gridSpan w:val="11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5F8A4DE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2BD0A1BD" w14:textId="77777777" w:rsidTr="000B05F1">
        <w:trPr>
          <w:trHeight w:val="360"/>
        </w:trPr>
        <w:tc>
          <w:tcPr>
            <w:tcW w:w="17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73641C" w14:textId="77777777" w:rsidR="00AB5823" w:rsidRPr="00AB5823" w:rsidRDefault="00AB5823" w:rsidP="00AB5823">
            <w:pPr>
              <w:suppressAutoHyphens w:val="0"/>
              <w:ind w:left="36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42F03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  <w:tc>
          <w:tcPr>
            <w:tcW w:w="7639" w:type="dxa"/>
            <w:gridSpan w:val="11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E1C3957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20"/>
                <w:szCs w:val="20"/>
                <w:lang w:eastAsia="en-US"/>
              </w:rPr>
            </w:pPr>
          </w:p>
        </w:tc>
      </w:tr>
      <w:tr w:rsidR="00AB5823" w:rsidRPr="00AB5823" w14:paraId="1E51B2D4" w14:textId="77777777" w:rsidTr="000B05F1">
        <w:trPr>
          <w:trHeight w:val="20"/>
        </w:trPr>
        <w:tc>
          <w:tcPr>
            <w:tcW w:w="965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8F0C" w14:textId="77777777" w:rsidR="00AB5823" w:rsidRPr="00AB5823" w:rsidRDefault="00AB5823" w:rsidP="00AB5823">
            <w:pPr>
              <w:suppressAutoHyphens w:val="0"/>
              <w:rPr>
                <w:rFonts w:ascii="Arial Narrow" w:eastAsia="Calibri" w:hAnsi="Arial Narrow"/>
                <w:sz w:val="12"/>
                <w:szCs w:val="12"/>
                <w:lang w:eastAsia="en-US"/>
              </w:rPr>
            </w:pPr>
          </w:p>
        </w:tc>
      </w:tr>
    </w:tbl>
    <w:p w14:paraId="3F461F0C" w14:textId="77777777" w:rsidR="00E01D72" w:rsidRDefault="00E01D72">
      <w:pPr>
        <w:rPr>
          <w:rFonts w:ascii="Arial Narrow" w:hAnsi="Arial Narrow"/>
          <w:sz w:val="20"/>
          <w:szCs w:val="20"/>
          <w:lang w:val="id-ID"/>
        </w:rPr>
      </w:pPr>
      <w:r>
        <w:rPr>
          <w:rFonts w:ascii="Arial Narrow" w:hAnsi="Arial Narrow"/>
          <w:sz w:val="20"/>
          <w:szCs w:val="20"/>
          <w:lang w:val="id-ID"/>
        </w:rPr>
        <w:t>.</w:t>
      </w:r>
    </w:p>
    <w:p w14:paraId="0021D366" w14:textId="77777777" w:rsidR="00E01D72" w:rsidRDefault="00E01D72">
      <w:pPr>
        <w:rPr>
          <w:rFonts w:ascii="Arial Narrow" w:hAnsi="Arial Narrow"/>
          <w:sz w:val="20"/>
          <w:szCs w:val="20"/>
          <w:lang w:val="id-ID"/>
        </w:rPr>
      </w:pPr>
    </w:p>
    <w:p w14:paraId="2CB7A0D6" w14:textId="77777777" w:rsidR="007A26C5" w:rsidRDefault="007A26C5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2E5084FB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1BA1EEBD" w14:textId="77777777" w:rsidR="00E01D72" w:rsidRDefault="00E01D72">
            <w:pPr>
              <w:numPr>
                <w:ilvl w:val="0"/>
                <w:numId w:val="9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Berilah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uraian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singkat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dari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jabatan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terakhir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jabat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Mandatory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untuk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yang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mengisi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riwayat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pekerjaan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, Fresh Graduate yang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belum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pernah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bekerja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tidak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ditampilkan</w:t>
            </w:r>
            <w:proofErr w:type="spellEnd"/>
          </w:p>
        </w:tc>
      </w:tr>
      <w:tr w:rsidR="00E01D72" w14:paraId="18C0F836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20A4D20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03DAA74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44B29E4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3DFF01D0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7AF56C5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457763C1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4292DE47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7662A7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237A2289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103AC51F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39A90037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BE28FB3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1F8BB278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D4A711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4ECB51EA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DAF8CE8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52BD9A0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2F7A2E67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9126781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0219B67B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0947BCB9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D52F537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729640FA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201FA91A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1670B805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79A6FE25" w14:textId="77777777" w:rsidR="00E01D72" w:rsidRDefault="00E01D72">
            <w:pPr>
              <w:numPr>
                <w:ilvl w:val="0"/>
                <w:numId w:val="9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Siapa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menjadi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atasan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Mandatory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untuk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yang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mengisi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riwayat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pekerjaan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, Fresh Graduate yang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belum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pernah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bekerja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tidak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ditampilkan</w:t>
            </w:r>
            <w:proofErr w:type="spellEnd"/>
          </w:p>
        </w:tc>
      </w:tr>
      <w:tr w:rsidR="00E01D72" w14:paraId="777C805D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D5064EA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03C61B1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4899DF42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E557168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2EECAC47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BCD6464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5216BB0C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D128D8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71912811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6A51D2D8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68BB08E9" w14:textId="77777777" w:rsidR="00E01D72" w:rsidRDefault="00E01D72">
            <w:pPr>
              <w:numPr>
                <w:ilvl w:val="0"/>
                <w:numId w:val="9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Berapa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banyak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bawahan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Mandatory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untuk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yang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mengisi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riwayat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pekerjaan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, Fresh Graduate yang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belum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pernah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bekerja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tidak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ditampilkan</w:t>
            </w:r>
            <w:proofErr w:type="spellEnd"/>
          </w:p>
        </w:tc>
      </w:tr>
      <w:tr w:rsidR="00E01D72" w14:paraId="4B5AE1D7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012A081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5A44E41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FDDEF95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896C0D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A7183E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03D2FF4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36F480C8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46654AD4" w14:textId="77777777" w:rsidR="00E01D72" w:rsidRDefault="00E01D72">
            <w:pPr>
              <w:numPr>
                <w:ilvl w:val="0"/>
                <w:numId w:val="9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Masalah-masalah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penting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saja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pernah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hadapi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bagaimana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mengatasinya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17A2F2AF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5CFD51BF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7D35E519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68106567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144EE20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2C703790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0AE3173A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580F154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55B138F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6127555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44FEC817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7D4EE0C9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1D2C1087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3AD64ED7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3E82CBEE" w14:textId="77777777" w:rsidR="00E01D72" w:rsidRDefault="00E01D72">
            <w:pPr>
              <w:numPr>
                <w:ilvl w:val="0"/>
                <w:numId w:val="9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Pernahkah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melakukan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perubahan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pembaharuan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perusahaan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perusahaan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terdahulu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Perubahan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Mandatory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untuk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yang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mengisi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riwayat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pekerjaan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, Fresh Graduate yang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belum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pernah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bekerja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tidak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ditampilkan</w:t>
            </w:r>
            <w:proofErr w:type="spellEnd"/>
          </w:p>
        </w:tc>
      </w:tr>
      <w:tr w:rsidR="00E01D72" w14:paraId="714FF354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4A9B5EBA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58DF07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EEDA26C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2336CA6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07FF0EF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C9BC1DB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5D7CE5C5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B879CEC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9078A39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3E68CA45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55249F7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314EAAAA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44DBCBF7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31F5FC46" w14:textId="77777777" w:rsidR="00E01D72" w:rsidRDefault="00E01D72">
            <w:pPr>
              <w:numPr>
                <w:ilvl w:val="0"/>
                <w:numId w:val="9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Puaskah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kemajuan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capai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pekerjaan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terdahulu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Mengapa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Mandatory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untuk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yang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mengisi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riwayat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pekerjaan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, Fresh Graduate yang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belum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pernah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bekerja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tidak</w:t>
            </w:r>
            <w:proofErr w:type="spellEnd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ditampilkan</w:t>
            </w:r>
            <w:proofErr w:type="spellEnd"/>
          </w:p>
        </w:tc>
      </w:tr>
      <w:tr w:rsidR="00E01D72" w14:paraId="043024E4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3F2CA7F5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2F344B0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1697D9F3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4603F94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217EBFFC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611EDD83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5A9109F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0938BFB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7824E039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53D572C0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39BAF1A7" w14:textId="77777777" w:rsidR="00E01D72" w:rsidRDefault="00E01D72">
            <w:pPr>
              <w:numPr>
                <w:ilvl w:val="0"/>
                <w:numId w:val="9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Menurut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pendapat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siapa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utama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mendorong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sampai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taraf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kemajuan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seperti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sekarang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Mandatory </w:t>
            </w:r>
          </w:p>
        </w:tc>
      </w:tr>
      <w:tr w:rsidR="00E01D72" w14:paraId="77E9DD54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3EA01CD9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F7F764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68DDC49F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1DCE7A9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72B019E1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32ABDCC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1ECCF995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388F793C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49C0347E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47358AA3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6DAAA980" w14:textId="77777777" w:rsidR="00E01D72" w:rsidRDefault="00E01D72">
            <w:pPr>
              <w:numPr>
                <w:ilvl w:val="0"/>
                <w:numId w:val="9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Bila Saudara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menghadapi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persoalan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pekerjaan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harus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mengambil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keputusan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1074A984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C1461DC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4FB1C2C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F2B085A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697E52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C3EC57C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70EC4A85" w14:textId="77777777" w:rsidR="000B05F1" w:rsidRDefault="000B05F1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2AB5FA19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33F3CAC0" w14:textId="77777777" w:rsidR="00E01D72" w:rsidRDefault="00E01D72">
            <w:pPr>
              <w:numPr>
                <w:ilvl w:val="0"/>
                <w:numId w:val="9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Bila Saudara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menghadapi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persoalan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pribadi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pekerjaan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siapa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biasanya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berunding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9770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770C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769EE745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22485C7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D0FEA5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4C3EB06B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491B3B1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34B62F3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1C02C560" w14:textId="77777777" w:rsidR="000B05F1" w:rsidRDefault="000B05F1" w:rsidP="000B05F1">
      <w:pPr>
        <w:tabs>
          <w:tab w:val="left" w:pos="864"/>
        </w:tabs>
        <w:ind w:left="288"/>
        <w:rPr>
          <w:rFonts w:ascii="Arial Narrow" w:hAnsi="Arial Narrow" w:cs="Arial"/>
          <w:b/>
          <w:sz w:val="20"/>
          <w:szCs w:val="20"/>
        </w:rPr>
      </w:pPr>
    </w:p>
    <w:p w14:paraId="315AB8CF" w14:textId="77777777" w:rsidR="00E01D72" w:rsidRDefault="00E01D72">
      <w:pPr>
        <w:numPr>
          <w:ilvl w:val="1"/>
          <w:numId w:val="9"/>
        </w:numPr>
        <w:tabs>
          <w:tab w:val="left" w:pos="576"/>
          <w:tab w:val="left" w:pos="864"/>
        </w:tabs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>MINAT DAN KONSEP PRIBADI</w:t>
      </w:r>
    </w:p>
    <w:p w14:paraId="0070BB3D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4753CF9B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7FCBC50F" w14:textId="77777777" w:rsidR="00E01D72" w:rsidRDefault="00E01D72">
            <w:pPr>
              <w:numPr>
                <w:ilvl w:val="0"/>
                <w:numId w:val="4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Faktor –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faktor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mendorong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ingin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bekerja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 w:rsidRPr="00676BE3">
              <w:rPr>
                <w:rFonts w:ascii="Arial Narrow" w:hAnsi="Arial Narrow" w:cs="Arial"/>
                <w:color w:val="EE0000"/>
                <w:sz w:val="20"/>
                <w:szCs w:val="20"/>
              </w:rPr>
              <w:t>Optional</w:t>
            </w:r>
          </w:p>
        </w:tc>
      </w:tr>
      <w:tr w:rsidR="00E01D72" w14:paraId="19ED813A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55035C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212B6C7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8ADB94B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4783600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60854E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1BAA65DD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29BED289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73128D2C" w14:textId="77777777" w:rsidR="00E01D72" w:rsidRDefault="00E01D72">
            <w:pPr>
              <w:numPr>
                <w:ilvl w:val="0"/>
                <w:numId w:val="4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Mengapa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ingin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bekerja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perusahaan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kami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0E88DF15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189FADDC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0DD8D77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27383B9F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33E2DBB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21146A2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33540F1D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0B603F79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3AD4A8E5" w14:textId="77777777" w:rsidR="00E01D72" w:rsidRDefault="00E01D72">
            <w:pPr>
              <w:numPr>
                <w:ilvl w:val="0"/>
                <w:numId w:val="4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Apa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ketahui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mengenai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perusahaan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kami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4A007C6A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066FB61D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06AA3002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244B1DAB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0FB1D77C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34A475E2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70BDF64B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4248"/>
        <w:gridCol w:w="6210"/>
      </w:tblGrid>
      <w:tr w:rsidR="00E01D72" w14:paraId="47976802" w14:textId="77777777" w:rsidTr="001A0827">
        <w:trPr>
          <w:trHeight w:val="288"/>
        </w:trPr>
        <w:tc>
          <w:tcPr>
            <w:tcW w:w="4248" w:type="dxa"/>
            <w:vAlign w:val="center"/>
          </w:tcPr>
          <w:p w14:paraId="429E9EE5" w14:textId="77777777" w:rsidR="00E01D72" w:rsidRDefault="00E01D72">
            <w:pPr>
              <w:numPr>
                <w:ilvl w:val="0"/>
                <w:numId w:val="4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Berapa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gaji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minimal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inginkan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6210" w:type="dxa"/>
            <w:tcBorders>
              <w:bottom w:val="single" w:sz="4" w:space="0" w:color="000000"/>
            </w:tcBorders>
            <w:vAlign w:val="center"/>
          </w:tcPr>
          <w:p w14:paraId="5A429693" w14:textId="77777777" w:rsidR="00E01D72" w:rsidRDefault="00676BE3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Mandatory Numeric Only</w:t>
            </w:r>
          </w:p>
        </w:tc>
      </w:tr>
    </w:tbl>
    <w:p w14:paraId="167DF011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68852F88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786F7FC2" w14:textId="77777777" w:rsidR="00E01D72" w:rsidRDefault="00E01D72">
            <w:pPr>
              <w:numPr>
                <w:ilvl w:val="0"/>
                <w:numId w:val="4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Fasilitas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fasilitas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diinginkan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disamping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gaji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38F5F143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587D7090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5F541D5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03995C7C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4E3577B2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743DD82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2D7DA324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3708"/>
        <w:gridCol w:w="6750"/>
      </w:tblGrid>
      <w:tr w:rsidR="00E01D72" w14:paraId="03F3C32E" w14:textId="77777777" w:rsidTr="001A0827">
        <w:trPr>
          <w:trHeight w:val="288"/>
        </w:trPr>
        <w:tc>
          <w:tcPr>
            <w:tcW w:w="3708" w:type="dxa"/>
            <w:vAlign w:val="center"/>
          </w:tcPr>
          <w:p w14:paraId="47E8685B" w14:textId="77777777" w:rsidR="00E01D72" w:rsidRDefault="00E01D72">
            <w:pPr>
              <w:numPr>
                <w:ilvl w:val="0"/>
                <w:numId w:val="4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Kapan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mulai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bekerja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6750" w:type="dxa"/>
            <w:tcBorders>
              <w:bottom w:val="single" w:sz="4" w:space="0" w:color="000000"/>
            </w:tcBorders>
            <w:vAlign w:val="center"/>
          </w:tcPr>
          <w:p w14:paraId="39F84174" w14:textId="77777777" w:rsidR="00E01D72" w:rsidRDefault="00676BE3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Mandatory, </w:t>
            </w:r>
            <w:proofErr w:type="spellStart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berbentuk</w:t>
            </w:r>
            <w:proofErr w:type="spellEnd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Calendar</w:t>
            </w:r>
          </w:p>
        </w:tc>
      </w:tr>
    </w:tbl>
    <w:p w14:paraId="39936C7D" w14:textId="77777777" w:rsidR="00E01D72" w:rsidRDefault="00E01D72"/>
    <w:p w14:paraId="67B5DAC3" w14:textId="77777777" w:rsidR="00E01D72" w:rsidRDefault="00E01D72">
      <w:pPr>
        <w:numPr>
          <w:ilvl w:val="0"/>
          <w:numId w:val="4"/>
        </w:numPr>
        <w:tabs>
          <w:tab w:val="left" w:pos="1152"/>
          <w:tab w:val="left" w:pos="1728"/>
        </w:tabs>
        <w:rPr>
          <w:rFonts w:ascii="Arial Narrow" w:hAnsi="Arial Narrow" w:cs="Arial"/>
          <w:sz w:val="20"/>
          <w:szCs w:val="20"/>
        </w:rPr>
      </w:pPr>
      <w:proofErr w:type="spellStart"/>
      <w:r>
        <w:rPr>
          <w:rFonts w:ascii="Arial Narrow" w:hAnsi="Arial Narrow" w:cs="Arial"/>
          <w:sz w:val="20"/>
          <w:szCs w:val="20"/>
        </w:rPr>
        <w:t>Berikan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</w:rPr>
        <w:t>nomor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</w:rPr>
        <w:t>secara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</w:rPr>
        <w:t>berurutan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</w:rPr>
        <w:t>bagi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</w:rPr>
        <w:t>jenis</w:t>
      </w:r>
      <w:proofErr w:type="spellEnd"/>
      <w:r>
        <w:rPr>
          <w:rFonts w:ascii="Arial Narrow" w:hAnsi="Arial Narrow" w:cs="Arial"/>
          <w:sz w:val="20"/>
          <w:szCs w:val="20"/>
        </w:rPr>
        <w:t xml:space="preserve"> / </w:t>
      </w:r>
      <w:proofErr w:type="spellStart"/>
      <w:r>
        <w:rPr>
          <w:rFonts w:ascii="Arial Narrow" w:hAnsi="Arial Narrow" w:cs="Arial"/>
          <w:sz w:val="20"/>
          <w:szCs w:val="20"/>
        </w:rPr>
        <w:t>sifat</w:t>
      </w:r>
      <w:proofErr w:type="spellEnd"/>
      <w:r>
        <w:rPr>
          <w:rFonts w:ascii="Arial Narrow" w:hAnsi="Arial Narrow" w:cs="Arial"/>
          <w:sz w:val="20"/>
          <w:szCs w:val="20"/>
        </w:rPr>
        <w:t xml:space="preserve"> / </w:t>
      </w:r>
      <w:proofErr w:type="spellStart"/>
      <w:r>
        <w:rPr>
          <w:rFonts w:ascii="Arial Narrow" w:hAnsi="Arial Narrow" w:cs="Arial"/>
          <w:sz w:val="20"/>
          <w:szCs w:val="20"/>
        </w:rPr>
        <w:t>macam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</w:rPr>
        <w:t>pekerjaan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  <w:lang w:val="id-ID"/>
        </w:rPr>
        <w:t xml:space="preserve">mulai dari </w:t>
      </w:r>
      <w:r>
        <w:rPr>
          <w:rFonts w:ascii="Arial Narrow" w:hAnsi="Arial Narrow" w:cs="Arial"/>
          <w:sz w:val="20"/>
          <w:szCs w:val="20"/>
        </w:rPr>
        <w:t xml:space="preserve">yang paling </w:t>
      </w:r>
      <w:proofErr w:type="spellStart"/>
      <w:r>
        <w:rPr>
          <w:rFonts w:ascii="Arial Narrow" w:hAnsi="Arial Narrow" w:cs="Arial"/>
          <w:sz w:val="20"/>
          <w:szCs w:val="20"/>
        </w:rPr>
        <w:t>Saudara</w:t>
      </w:r>
      <w:proofErr w:type="spellEnd"/>
      <w:r>
        <w:rPr>
          <w:rFonts w:ascii="Arial Narrow" w:hAnsi="Arial Narrow" w:cs="Arial"/>
          <w:sz w:val="20"/>
          <w:szCs w:val="20"/>
        </w:rPr>
        <w:t xml:space="preserve"> </w:t>
      </w:r>
      <w:proofErr w:type="gramStart"/>
      <w:r>
        <w:rPr>
          <w:rFonts w:ascii="Arial Narrow" w:hAnsi="Arial Narrow" w:cs="Arial"/>
          <w:sz w:val="20"/>
          <w:szCs w:val="20"/>
          <w:lang w:val="id-ID"/>
        </w:rPr>
        <w:t xml:space="preserve">sukai </w:t>
      </w:r>
      <w:r>
        <w:rPr>
          <w:rFonts w:ascii="Arial Narrow" w:hAnsi="Arial Narrow" w:cs="Arial"/>
          <w:sz w:val="20"/>
          <w:szCs w:val="20"/>
        </w:rPr>
        <w:t>?</w:t>
      </w:r>
      <w:proofErr w:type="gramEnd"/>
      <w:r w:rsidR="00676BE3">
        <w:rPr>
          <w:rFonts w:ascii="Arial Narrow" w:hAnsi="Arial Narrow" w:cs="Arial"/>
          <w:sz w:val="20"/>
          <w:szCs w:val="20"/>
        </w:rPr>
        <w:t xml:space="preserve"> </w:t>
      </w:r>
      <w:r w:rsidR="00676BE3">
        <w:rPr>
          <w:rFonts w:ascii="Arial Narrow" w:hAnsi="Arial Narrow" w:cs="Arial"/>
          <w:color w:val="EE0000"/>
          <w:sz w:val="20"/>
          <w:szCs w:val="20"/>
        </w:rPr>
        <w:t>Mandatory</w:t>
      </w:r>
    </w:p>
    <w:p w14:paraId="4696657F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tbl>
      <w:tblPr>
        <w:tblW w:w="0" w:type="auto"/>
        <w:tblInd w:w="648" w:type="dxa"/>
        <w:tblLayout w:type="fixed"/>
        <w:tblLook w:val="0000" w:firstRow="0" w:lastRow="0" w:firstColumn="0" w:lastColumn="0" w:noHBand="0" w:noVBand="0"/>
      </w:tblPr>
      <w:tblGrid>
        <w:gridCol w:w="1008"/>
        <w:gridCol w:w="3168"/>
        <w:gridCol w:w="1008"/>
        <w:gridCol w:w="3168"/>
      </w:tblGrid>
      <w:tr w:rsidR="00E01D72" w14:paraId="4C23E21B" w14:textId="77777777">
        <w:trPr>
          <w:trHeight w:val="288"/>
        </w:trPr>
        <w:tc>
          <w:tcPr>
            <w:tcW w:w="1008" w:type="dxa"/>
            <w:vAlign w:val="center"/>
          </w:tcPr>
          <w:p w14:paraId="12C0A03E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No.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Urut</w:t>
            </w:r>
            <w:proofErr w:type="spellEnd"/>
          </w:p>
        </w:tc>
        <w:tc>
          <w:tcPr>
            <w:tcW w:w="3168" w:type="dxa"/>
            <w:vAlign w:val="center"/>
          </w:tcPr>
          <w:p w14:paraId="02D01B9B" w14:textId="77777777" w:rsidR="00E01D72" w:rsidRDefault="00E01D72">
            <w:pPr>
              <w:snapToGrid w:val="0"/>
              <w:ind w:left="324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Jenis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1008" w:type="dxa"/>
            <w:vAlign w:val="center"/>
          </w:tcPr>
          <w:p w14:paraId="04BFBBD0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No.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Urut</w:t>
            </w:r>
            <w:proofErr w:type="spellEnd"/>
          </w:p>
        </w:tc>
        <w:tc>
          <w:tcPr>
            <w:tcW w:w="3168" w:type="dxa"/>
            <w:vAlign w:val="center"/>
          </w:tcPr>
          <w:p w14:paraId="4A94DE60" w14:textId="77777777" w:rsidR="00E01D72" w:rsidRDefault="00E01D72">
            <w:pPr>
              <w:snapToGrid w:val="0"/>
              <w:ind w:left="288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Jenis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Pekerjaan</w:t>
            </w:r>
            <w:proofErr w:type="spellEnd"/>
          </w:p>
        </w:tc>
      </w:tr>
      <w:tr w:rsidR="00E01D72" w14:paraId="35BA0C0C" w14:textId="77777777">
        <w:trPr>
          <w:trHeight w:val="288"/>
        </w:trPr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17A5FD2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55EE793E" w14:textId="77777777" w:rsidR="00E01D72" w:rsidRDefault="00E01D72">
            <w:pPr>
              <w:snapToGrid w:val="0"/>
              <w:ind w:left="324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Marketing</w:t>
            </w:r>
          </w:p>
        </w:tc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38AE2DD2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0D209328" w14:textId="77777777" w:rsidR="00E01D72" w:rsidRDefault="00E01D72">
            <w:pPr>
              <w:snapToGrid w:val="0"/>
              <w:ind w:left="288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Finance</w:t>
            </w:r>
          </w:p>
        </w:tc>
      </w:tr>
      <w:tr w:rsidR="00E01D72" w14:paraId="59435D0A" w14:textId="77777777">
        <w:trPr>
          <w:trHeight w:val="288"/>
        </w:trPr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3D6CE9C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16511A5D" w14:textId="77777777" w:rsidR="00E01D72" w:rsidRDefault="00E01D72">
            <w:pPr>
              <w:snapToGrid w:val="0"/>
              <w:ind w:left="324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Administrasi</w:t>
            </w:r>
            <w:proofErr w:type="spellEnd"/>
          </w:p>
        </w:tc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406D1590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33E0FC7F" w14:textId="77777777" w:rsidR="00E01D72" w:rsidRDefault="00E01D72">
            <w:pPr>
              <w:snapToGrid w:val="0"/>
              <w:ind w:left="288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Accounting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Pembukuan</w:t>
            </w:r>
            <w:proofErr w:type="spellEnd"/>
          </w:p>
        </w:tc>
      </w:tr>
      <w:tr w:rsidR="00E01D72" w14:paraId="55314C98" w14:textId="77777777">
        <w:trPr>
          <w:trHeight w:val="288"/>
        </w:trPr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08553EB9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4953FCDF" w14:textId="77777777" w:rsidR="00E01D72" w:rsidRDefault="00E01D72">
            <w:pPr>
              <w:snapToGrid w:val="0"/>
              <w:ind w:left="324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Productiong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Manufacturing</w:t>
            </w:r>
          </w:p>
        </w:tc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3618E3A9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73E28C67" w14:textId="77777777" w:rsidR="00E01D72" w:rsidRDefault="00E01D72">
            <w:pPr>
              <w:snapToGrid w:val="0"/>
              <w:ind w:left="288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General Affairs</w:t>
            </w:r>
          </w:p>
        </w:tc>
      </w:tr>
      <w:tr w:rsidR="00E01D72" w14:paraId="61CB20FC" w14:textId="77777777">
        <w:trPr>
          <w:trHeight w:val="288"/>
        </w:trPr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5F5442C0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3E91B04B" w14:textId="77777777" w:rsidR="00E01D72" w:rsidRDefault="00E01D72">
            <w:pPr>
              <w:snapToGrid w:val="0"/>
              <w:ind w:left="324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Service / Maintenance</w:t>
            </w:r>
          </w:p>
        </w:tc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76250057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048AF44F" w14:textId="77777777" w:rsidR="00E01D72" w:rsidRDefault="00E01D72">
            <w:pPr>
              <w:snapToGrid w:val="0"/>
              <w:ind w:left="288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Personnel / Training</w:t>
            </w:r>
          </w:p>
        </w:tc>
      </w:tr>
      <w:tr w:rsidR="00E01D72" w14:paraId="25A6C122" w14:textId="77777777">
        <w:trPr>
          <w:trHeight w:val="288"/>
        </w:trPr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48BD5CC8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239D3A74" w14:textId="77777777" w:rsidR="00E01D72" w:rsidRDefault="00E01D72">
            <w:pPr>
              <w:snapToGrid w:val="0"/>
              <w:ind w:left="324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PPC</w:t>
            </w:r>
          </w:p>
        </w:tc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61D826CA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3C550B7E" w14:textId="77777777" w:rsidR="00E01D72" w:rsidRDefault="00E01D72">
            <w:pPr>
              <w:snapToGrid w:val="0"/>
              <w:ind w:left="288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Humas</w:t>
            </w:r>
          </w:p>
        </w:tc>
      </w:tr>
      <w:tr w:rsidR="00E01D72" w14:paraId="7838C136" w14:textId="77777777">
        <w:trPr>
          <w:trHeight w:val="288"/>
        </w:trPr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094BFF7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4393F7A2" w14:textId="77777777" w:rsidR="00E01D72" w:rsidRDefault="00E01D72">
            <w:pPr>
              <w:snapToGrid w:val="0"/>
              <w:ind w:left="324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Engineering</w:t>
            </w:r>
          </w:p>
        </w:tc>
        <w:tc>
          <w:tcPr>
            <w:tcW w:w="1008" w:type="dxa"/>
            <w:tcBorders>
              <w:bottom w:val="single" w:sz="4" w:space="0" w:color="000000"/>
            </w:tcBorders>
            <w:vAlign w:val="center"/>
          </w:tcPr>
          <w:p w14:paraId="1E8FCA4F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168" w:type="dxa"/>
            <w:vAlign w:val="center"/>
          </w:tcPr>
          <w:p w14:paraId="0D5104FB" w14:textId="77777777" w:rsidR="00E01D72" w:rsidRDefault="00E01D72">
            <w:pPr>
              <w:snapToGrid w:val="0"/>
              <w:ind w:left="288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Konsultasi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Riset</w:t>
            </w:r>
          </w:p>
        </w:tc>
      </w:tr>
    </w:tbl>
    <w:p w14:paraId="34591F04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7481B192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5A07B398" w14:textId="77777777" w:rsidR="00E01D72" w:rsidRDefault="00E01D72">
            <w:pPr>
              <w:numPr>
                <w:ilvl w:val="0"/>
                <w:numId w:val="7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Mengapa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memilih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2 (dua)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pertama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tersebut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di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atas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433CE584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2E8628B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BD41BD7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EBFCCB2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123DCDB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809103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D35694D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5F1CA3C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8C3DE5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45158391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75AD93D6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65652E49" w14:textId="77777777" w:rsidR="00E01D72" w:rsidRDefault="00E01D72">
            <w:pPr>
              <w:numPr>
                <w:ilvl w:val="0"/>
                <w:numId w:val="7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Apa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menduduki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jabatan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inginkan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2433D1DC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1F0D7979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2F9CCD4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30302821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306AD8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23BEE41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42803EC6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6E5BA70C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4CF50207" w14:textId="77777777" w:rsidR="00E01D72" w:rsidRDefault="00E01D72">
            <w:pPr>
              <w:numPr>
                <w:ilvl w:val="0"/>
                <w:numId w:val="7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Lingkungan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pekerjaan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disenangi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pabrik</w:t>
            </w:r>
            <w:proofErr w:type="spellEnd"/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kantor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lapangan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laboratorium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)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?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Mengapa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0194AF6F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4D2475C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0AC6A42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20D70266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401AF670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vAlign w:val="center"/>
          </w:tcPr>
          <w:p w14:paraId="656CFA9B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20853F7E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7383C0B8" w14:textId="77777777" w:rsidR="00E01D72" w:rsidRDefault="00E01D72">
            <w:pPr>
              <w:numPr>
                <w:ilvl w:val="0"/>
                <w:numId w:val="7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Lingkungan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pekerjaan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disenangi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pabrik</w:t>
            </w:r>
            <w:proofErr w:type="spellEnd"/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kantor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lapangan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laboratorium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)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?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Mengapa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244C49B2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32E186F0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1026794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63281EA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1DB3FC98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CEE1F4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AAEE4C6" w14:textId="77777777" w:rsidR="00E01D72" w:rsidRDefault="00E01D72">
      <w:pPr>
        <w:rPr>
          <w:lang w:val="id-ID"/>
        </w:rPr>
      </w:pPr>
    </w:p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60B034EB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728B2FA8" w14:textId="77777777" w:rsidR="00E01D72" w:rsidRDefault="00E01D72">
            <w:pPr>
              <w:numPr>
                <w:ilvl w:val="0"/>
                <w:numId w:val="7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cita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cita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rencana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mencapai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cita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cita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tersebut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676BE3" w:rsidRPr="00676BE3">
              <w:rPr>
                <w:rFonts w:ascii="Arial Narrow" w:hAnsi="Arial Narrow" w:cs="Arial"/>
                <w:color w:val="EE0000"/>
                <w:sz w:val="20"/>
                <w:szCs w:val="20"/>
              </w:rPr>
              <w:t>Dihapus</w:t>
            </w:r>
            <w:proofErr w:type="spellEnd"/>
          </w:p>
        </w:tc>
      </w:tr>
      <w:tr w:rsidR="00E01D72" w14:paraId="3B3E0E28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2EB02FF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CDED27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56F20AC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56B1DB0A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002CE58E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23454725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79CDE042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33C72471" w14:textId="77777777" w:rsidR="00E01D72" w:rsidRDefault="00E01D72">
            <w:pPr>
              <w:numPr>
                <w:ilvl w:val="0"/>
                <w:numId w:val="7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Type orang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bagaimana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senangi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601DA50C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A2142A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907ED0C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02178D4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C51A655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366F714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65903505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4F25508E" w14:textId="77777777" w:rsidR="00E01D72" w:rsidRDefault="00E01D72">
            <w:pPr>
              <w:numPr>
                <w:ilvl w:val="0"/>
                <w:numId w:val="7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Type orang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bagaimana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senangi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6FC16476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84EEE0F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370FAF35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C98532C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937E56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20684E80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5ABBB48C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19255D17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6E0A3879" w14:textId="77777777" w:rsidR="00E01D72" w:rsidRDefault="00E01D72">
            <w:pPr>
              <w:numPr>
                <w:ilvl w:val="0"/>
                <w:numId w:val="7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hal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hal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paling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sulit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mengambil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keputusan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Mengapa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25C0819F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4970FAD2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0E531E5D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3FD4D39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5396E3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74598A1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578883C2" w14:textId="77777777" w:rsidR="00E01D72" w:rsidRDefault="00E01D72"/>
    <w:p w14:paraId="2B3393A7" w14:textId="77777777" w:rsidR="00E01D72" w:rsidRDefault="00E01D72">
      <w:pPr>
        <w:numPr>
          <w:ilvl w:val="1"/>
          <w:numId w:val="7"/>
        </w:numPr>
        <w:tabs>
          <w:tab w:val="left" w:pos="576"/>
          <w:tab w:val="left" w:pos="864"/>
        </w:tabs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>AKTIVITAS SOSIAL DAN KEGIATAN – KEGIATAN LAIN</w:t>
      </w:r>
    </w:p>
    <w:p w14:paraId="74B42FE7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43856076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3F9EA0A3" w14:textId="77777777" w:rsidR="00E01D72" w:rsidRDefault="00E01D72">
            <w:pPr>
              <w:numPr>
                <w:ilvl w:val="0"/>
                <w:numId w:val="8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Sebutkan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nama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kenalan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di Perusahaan kami (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sedikitnya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2 orang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jika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ada</w:t>
            </w:r>
            <w:proofErr w:type="spellEnd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)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Apa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hubungannya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,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ada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opsi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ya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atau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tidak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jika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tidak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tidak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perlu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mengisikan</w:t>
            </w:r>
            <w:proofErr w:type="spellEnd"/>
          </w:p>
        </w:tc>
      </w:tr>
      <w:tr w:rsidR="00E01D72" w14:paraId="56999D1B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ED2612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7E5667E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0E05BB3A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5E2CEA8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7C2E0F16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CEC59D8" w14:textId="77777777" w:rsidR="00E01D72" w:rsidRDefault="00E01D72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742"/>
      </w:tblGrid>
      <w:tr w:rsidR="00E01D72" w14:paraId="472882FD" w14:textId="77777777">
        <w:trPr>
          <w:trHeight w:val="2817"/>
        </w:trPr>
        <w:tc>
          <w:tcPr>
            <w:tcW w:w="10742" w:type="dxa"/>
            <w:vAlign w:val="center"/>
          </w:tcPr>
          <w:p w14:paraId="623F68AB" w14:textId="77777777" w:rsidR="00E01D72" w:rsidRDefault="00E01D72">
            <w:pPr>
              <w:numPr>
                <w:ilvl w:val="0"/>
                <w:numId w:val="8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Siapakah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referensi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676BE3">
              <w:rPr>
                <w:rFonts w:ascii="Arial Narrow" w:hAnsi="Arial Narrow" w:cs="Arial"/>
                <w:sz w:val="20"/>
                <w:szCs w:val="20"/>
              </w:rPr>
              <w:t>dari</w:t>
            </w:r>
            <w:proofErr w:type="spell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676BE3">
              <w:rPr>
                <w:rFonts w:ascii="Arial Narrow" w:hAnsi="Arial Narrow" w:cs="Arial"/>
                <w:sz w:val="20"/>
                <w:szCs w:val="20"/>
              </w:rPr>
              <w:t>perusahaan</w:t>
            </w:r>
            <w:proofErr w:type="spell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676BE3">
              <w:rPr>
                <w:rFonts w:ascii="Arial Narrow" w:hAnsi="Arial Narrow" w:cs="Arial"/>
                <w:sz w:val="20"/>
                <w:szCs w:val="20"/>
              </w:rPr>
              <w:t>sebelumnya</w:t>
            </w:r>
            <w:proofErr w:type="spell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luar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Perusahaan kami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sedikitnya</w:t>
            </w:r>
            <w:proofErr w:type="spellEnd"/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3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orang )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? Apa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hubungannya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676BE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676BE3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,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dilakukan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pengecekan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D 1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apakah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fresh graduate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ini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pernah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bekerja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atau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tidak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jika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pernah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maka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mandatory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jika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tidak</w:t>
            </w:r>
            <w:proofErr w:type="spell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di skip</w:t>
            </w:r>
          </w:p>
          <w:p w14:paraId="359F409D" w14:textId="77777777" w:rsidR="00E01D72" w:rsidRDefault="00E01D72">
            <w:pPr>
              <w:tabs>
                <w:tab w:val="left" w:pos="1728"/>
              </w:tabs>
              <w:snapToGrid w:val="0"/>
              <w:ind w:left="576"/>
              <w:rPr>
                <w:rFonts w:ascii="Arial Narrow" w:hAnsi="Arial Narrow" w:cs="Arial"/>
                <w:sz w:val="20"/>
                <w:szCs w:val="20"/>
              </w:rPr>
            </w:pPr>
          </w:p>
          <w:p w14:paraId="397E8E5E" w14:textId="38CAE189" w:rsidR="00E01D72" w:rsidRDefault="008E1435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0951958" wp14:editId="7E666202">
                      <wp:extent cx="6288405" cy="2577465"/>
                      <wp:effectExtent l="0" t="0" r="0" b="0"/>
                      <wp:docPr id="1713961347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88405" cy="25774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108" w:type="dxa"/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569"/>
                                    <w:gridCol w:w="1997"/>
                                    <w:gridCol w:w="3104"/>
                                    <w:gridCol w:w="2281"/>
                                    <w:gridCol w:w="1953"/>
                                  </w:tblGrid>
                                  <w:tr w:rsidR="00E01D72" w14:paraId="6160776B" w14:textId="77777777" w:rsidTr="009B5A81">
                                    <w:trPr>
                                      <w:trHeight w:val="620"/>
                                    </w:trPr>
                                    <w:tc>
                                      <w:tcPr>
                                        <w:tcW w:w="569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1B5B7765" w14:textId="77777777" w:rsidR="00E01D72" w:rsidRPr="009B5A81" w:rsidRDefault="00E01D72">
                                        <w:pPr>
                                          <w:tabs>
                                            <w:tab w:val="left" w:pos="346"/>
                                            <w:tab w:val="left" w:pos="1152"/>
                                          </w:tabs>
                                          <w:snapToGrid w:val="0"/>
                                          <w:jc w:val="center"/>
                                          <w:rPr>
                                            <w:rFonts w:ascii="Arial Narrow" w:hAnsi="Arial Narrow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B5A81">
                                          <w:rPr>
                                            <w:rFonts w:ascii="Arial Narrow" w:hAnsi="Arial Narrow" w:cs="Arial"/>
                                            <w:b/>
                                            <w:sz w:val="20"/>
                                            <w:szCs w:val="20"/>
                                          </w:rPr>
                                          <w:t>No.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997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1F0015F7" w14:textId="77777777" w:rsidR="00E01D72" w:rsidRPr="009B5A81" w:rsidRDefault="00E01D72">
                                        <w:pPr>
                                          <w:pStyle w:val="TableHeading"/>
                                          <w:snapToGrid w:val="0"/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B5A81"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  <w:t>Nama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10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61576804" w14:textId="77777777" w:rsidR="00E01D72" w:rsidRPr="009B5A81" w:rsidRDefault="00E01D72">
                                        <w:pPr>
                                          <w:pStyle w:val="TableHeading"/>
                                          <w:snapToGrid w:val="0"/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B5A81"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  <w:t xml:space="preserve">Alamat </w:t>
                                        </w:r>
                                        <w:proofErr w:type="spellStart"/>
                                        <w:r w:rsidRPr="009B5A81"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  <w:t>Pekerjaan</w:t>
                                        </w:r>
                                        <w:proofErr w:type="spellEnd"/>
                                        <w:r w:rsidR="009B5A81"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  <w:t xml:space="preserve"> &amp; No </w:t>
                                        </w:r>
                                        <w:proofErr w:type="spellStart"/>
                                        <w:r w:rsidR="009B5A81"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  <w:t>Telpon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2281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713E3FA3" w14:textId="77777777" w:rsidR="00E01D72" w:rsidRPr="009B5A81" w:rsidRDefault="00E01D72">
                                        <w:pPr>
                                          <w:pStyle w:val="TableHeading"/>
                                          <w:snapToGrid w:val="0"/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 w:rsidRPr="009B5A81"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  <w:t>Pekerjaan</w:t>
                                        </w:r>
                                        <w:proofErr w:type="spellEnd"/>
                                        <w:r w:rsidRPr="009B5A81"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  <w:t>/</w:t>
                                        </w:r>
                                        <w:proofErr w:type="spellStart"/>
                                        <w:r w:rsidRPr="009B5A81"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  <w:t>Jabatan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95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7C1C366A" w14:textId="77777777" w:rsidR="00E01D72" w:rsidRPr="009B5A81" w:rsidRDefault="00E01D72">
                                        <w:pPr>
                                          <w:pStyle w:val="TableHeading"/>
                                          <w:snapToGrid w:val="0"/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 w:rsidRPr="009B5A81">
                                          <w:rPr>
                                            <w:i w:val="0"/>
                                            <w:iCs w:val="0"/>
                                            <w:sz w:val="20"/>
                                            <w:szCs w:val="20"/>
                                          </w:rPr>
                                          <w:t>Hubungan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E01D72" w14:paraId="56E11864" w14:textId="77777777" w:rsidTr="009B5A81">
                                    <w:trPr>
                                      <w:trHeight w:val="432"/>
                                    </w:trPr>
                                    <w:tc>
                                      <w:tcPr>
                                        <w:tcW w:w="569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4CD227E6" w14:textId="77777777" w:rsidR="00E01D72" w:rsidRDefault="00E01D72">
                                        <w:pPr>
                                          <w:tabs>
                                            <w:tab w:val="left" w:pos="346"/>
                                            <w:tab w:val="left" w:pos="1152"/>
                                          </w:tabs>
                                          <w:snapToGrid w:val="0"/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97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35518F34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  <w:p w14:paraId="14EF7FE8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  <w:p w14:paraId="430A9BBB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  <w:p w14:paraId="09053479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04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27BAA9C6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1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3F0FE407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53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5FABA4E0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</w:tc>
                                  </w:tr>
                                  <w:tr w:rsidR="00E01D72" w14:paraId="567EE46F" w14:textId="77777777" w:rsidTr="009B5A81">
                                    <w:trPr>
                                      <w:trHeight w:val="432"/>
                                    </w:trPr>
                                    <w:tc>
                                      <w:tcPr>
                                        <w:tcW w:w="569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14718734" w14:textId="77777777" w:rsidR="00E01D72" w:rsidRDefault="00E01D72">
                                        <w:pPr>
                                          <w:tabs>
                                            <w:tab w:val="left" w:pos="346"/>
                                            <w:tab w:val="left" w:pos="1152"/>
                                          </w:tabs>
                                          <w:snapToGrid w:val="0"/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97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625C8552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  <w:p w14:paraId="127373CF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  <w:p w14:paraId="722E7794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  <w:p w14:paraId="7BAE6F7C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04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6DF7D8A9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1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583FCBE5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53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227DFDD0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</w:tc>
                                  </w:tr>
                                  <w:tr w:rsidR="00E01D72" w14:paraId="23799A45" w14:textId="77777777" w:rsidTr="009B5A81">
                                    <w:trPr>
                                      <w:trHeight w:val="432"/>
                                    </w:trPr>
                                    <w:tc>
                                      <w:tcPr>
                                        <w:tcW w:w="569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5D0E684A" w14:textId="77777777" w:rsidR="00E01D72" w:rsidRDefault="00E01D72">
                                        <w:pPr>
                                          <w:tabs>
                                            <w:tab w:val="left" w:pos="346"/>
                                            <w:tab w:val="left" w:pos="1152"/>
                                          </w:tabs>
                                          <w:snapToGrid w:val="0"/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97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0CC3C34A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  <w:p w14:paraId="4D27B0A5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  <w:p w14:paraId="06B07DB7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  <w:p w14:paraId="3BD38BCE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  <w:p w14:paraId="3DA72BC3" w14:textId="77777777" w:rsidR="00E01D72" w:rsidRDefault="00E01D72">
                                        <w:pPr>
                                          <w:pStyle w:val="TableHeading"/>
                                          <w:tabs>
                                            <w:tab w:val="left" w:pos="15"/>
                                          </w:tabs>
                                          <w:snapToGrid w:val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04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5146AE15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81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1F913818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53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vAlign w:val="center"/>
                                      </w:tcPr>
                                      <w:p w14:paraId="2121A9BE" w14:textId="77777777" w:rsidR="00E01D72" w:rsidRDefault="00E01D72">
                                        <w:pPr>
                                          <w:pStyle w:val="TableHeading"/>
                                          <w:snapToGrid w:val="0"/>
                                        </w:pPr>
                                      </w:p>
                                    </w:tc>
                                  </w:tr>
                                </w:tbl>
                                <w:p w14:paraId="0B1FFE0B" w14:textId="77777777" w:rsidR="00E01D72" w:rsidRDefault="00E01D72"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0951958" id="Text Box 5" o:spid="_x0000_s1028" type="#_x0000_t202" style="width:495.15pt;height:20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569"/>
                              <w:gridCol w:w="1997"/>
                              <w:gridCol w:w="3104"/>
                              <w:gridCol w:w="2281"/>
                              <w:gridCol w:w="1953"/>
                            </w:tblGrid>
                            <w:tr w:rsidR="00E01D72" w14:paraId="6160776B" w14:textId="77777777" w:rsidTr="009B5A81">
                              <w:trPr>
                                <w:trHeight w:val="620"/>
                              </w:trPr>
                              <w:tc>
                                <w:tcPr>
                                  <w:tcW w:w="5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1B5B7765" w14:textId="77777777" w:rsidR="00E01D72" w:rsidRPr="009B5A81" w:rsidRDefault="00E01D72">
                                  <w:pPr>
                                    <w:tabs>
                                      <w:tab w:val="left" w:pos="346"/>
                                      <w:tab w:val="left" w:pos="1152"/>
                                    </w:tabs>
                                    <w:snapToGrid w:val="0"/>
                                    <w:jc w:val="center"/>
                                    <w:rPr>
                                      <w:rFonts w:ascii="Arial Narrow" w:hAnsi="Arial Narrow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B5A81">
                                    <w:rPr>
                                      <w:rFonts w:ascii="Arial Narrow" w:hAnsi="Arial Narrow" w:cs="Arial"/>
                                      <w:b/>
                                      <w:sz w:val="20"/>
                                      <w:szCs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1F0015F7" w14:textId="77777777" w:rsidR="00E01D72" w:rsidRPr="009B5A81" w:rsidRDefault="00E01D72">
                                  <w:pPr>
                                    <w:pStyle w:val="TableHeading"/>
                                    <w:snapToGrid w:val="0"/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</w:pPr>
                                  <w:r w:rsidRPr="009B5A81"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31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61576804" w14:textId="77777777" w:rsidR="00E01D72" w:rsidRPr="009B5A81" w:rsidRDefault="00E01D72">
                                  <w:pPr>
                                    <w:pStyle w:val="TableHeading"/>
                                    <w:snapToGrid w:val="0"/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</w:pPr>
                                  <w:r w:rsidRPr="009B5A81"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  <w:t xml:space="preserve">Alamat </w:t>
                                  </w:r>
                                  <w:proofErr w:type="spellStart"/>
                                  <w:r w:rsidRPr="009B5A81"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  <w:t>Pekerjaan</w:t>
                                  </w:r>
                                  <w:proofErr w:type="spellEnd"/>
                                  <w:r w:rsidR="009B5A81"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  <w:t xml:space="preserve"> &amp; No </w:t>
                                  </w:r>
                                  <w:proofErr w:type="spellStart"/>
                                  <w:r w:rsidR="009B5A81"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  <w:t>Telpon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713E3FA3" w14:textId="77777777" w:rsidR="00E01D72" w:rsidRPr="009B5A81" w:rsidRDefault="00E01D72">
                                  <w:pPr>
                                    <w:pStyle w:val="TableHeading"/>
                                    <w:snapToGrid w:val="0"/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9B5A81"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  <w:t>Pekerjaan</w:t>
                                  </w:r>
                                  <w:proofErr w:type="spellEnd"/>
                                  <w:r w:rsidRPr="009B5A81"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proofErr w:type="spellStart"/>
                                  <w:r w:rsidRPr="009B5A81"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  <w:t>Jabatan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7C1C366A" w14:textId="77777777" w:rsidR="00E01D72" w:rsidRPr="009B5A81" w:rsidRDefault="00E01D72">
                                  <w:pPr>
                                    <w:pStyle w:val="TableHeading"/>
                                    <w:snapToGrid w:val="0"/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9B5A81">
                                    <w:rPr>
                                      <w:i w:val="0"/>
                                      <w:iCs w:val="0"/>
                                      <w:sz w:val="20"/>
                                      <w:szCs w:val="20"/>
                                    </w:rPr>
                                    <w:t>Hubungan</w:t>
                                  </w:r>
                                  <w:proofErr w:type="spellEnd"/>
                                </w:p>
                              </w:tc>
                            </w:tr>
                            <w:tr w:rsidR="00E01D72" w14:paraId="56E11864" w14:textId="77777777" w:rsidTr="009B5A81">
                              <w:trPr>
                                <w:trHeight w:val="432"/>
                              </w:trPr>
                              <w:tc>
                                <w:tcPr>
                                  <w:tcW w:w="56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4CD227E6" w14:textId="77777777" w:rsidR="00E01D72" w:rsidRDefault="00E01D72">
                                  <w:pPr>
                                    <w:tabs>
                                      <w:tab w:val="left" w:pos="346"/>
                                      <w:tab w:val="left" w:pos="1152"/>
                                    </w:tabs>
                                    <w:snapToGrid w:val="0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99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35518F34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  <w:p w14:paraId="14EF7FE8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  <w:p w14:paraId="430A9BBB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  <w:p w14:paraId="09053479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310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27BAA9C6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28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3F0FE407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95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5FABA4E0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</w:tc>
                            </w:tr>
                            <w:tr w:rsidR="00E01D72" w14:paraId="567EE46F" w14:textId="77777777" w:rsidTr="009B5A81">
                              <w:trPr>
                                <w:trHeight w:val="432"/>
                              </w:trPr>
                              <w:tc>
                                <w:tcPr>
                                  <w:tcW w:w="56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14718734" w14:textId="77777777" w:rsidR="00E01D72" w:rsidRDefault="00E01D72">
                                  <w:pPr>
                                    <w:tabs>
                                      <w:tab w:val="left" w:pos="346"/>
                                      <w:tab w:val="left" w:pos="1152"/>
                                    </w:tabs>
                                    <w:snapToGrid w:val="0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99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625C8552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  <w:p w14:paraId="127373CF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  <w:p w14:paraId="722E7794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  <w:p w14:paraId="7BAE6F7C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310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6DF7D8A9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28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583FCBE5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95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227DFDD0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</w:tc>
                            </w:tr>
                            <w:tr w:rsidR="00E01D72" w14:paraId="23799A45" w14:textId="77777777" w:rsidTr="009B5A81">
                              <w:trPr>
                                <w:trHeight w:val="432"/>
                              </w:trPr>
                              <w:tc>
                                <w:tcPr>
                                  <w:tcW w:w="56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5D0E684A" w14:textId="77777777" w:rsidR="00E01D72" w:rsidRDefault="00E01D72">
                                  <w:pPr>
                                    <w:tabs>
                                      <w:tab w:val="left" w:pos="346"/>
                                      <w:tab w:val="left" w:pos="1152"/>
                                    </w:tabs>
                                    <w:snapToGrid w:val="0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99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0CC3C34A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  <w:p w14:paraId="4D27B0A5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  <w:p w14:paraId="06B07DB7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  <w:p w14:paraId="3BD38BCE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  <w:p w14:paraId="3DA72BC3" w14:textId="77777777" w:rsidR="00E01D72" w:rsidRDefault="00E01D72">
                                  <w:pPr>
                                    <w:pStyle w:val="TableHeading"/>
                                    <w:tabs>
                                      <w:tab w:val="left" w:pos="15"/>
                                    </w:tabs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310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5146AE15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228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 w14:paraId="1F913818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</w:tc>
                              <w:tc>
                                <w:tcPr>
                                  <w:tcW w:w="195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2121A9BE" w14:textId="77777777" w:rsidR="00E01D72" w:rsidRDefault="00E01D72">
                                  <w:pPr>
                                    <w:pStyle w:val="TableHeading"/>
                                    <w:snapToGrid w:val="0"/>
                                  </w:pPr>
                                </w:p>
                              </w:tc>
                            </w:tr>
                          </w:tbl>
                          <w:p w14:paraId="0B1FFE0B" w14:textId="77777777" w:rsidR="00E01D72" w:rsidRDefault="00E01D72">
                            <w: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783611C0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3708"/>
        <w:gridCol w:w="6750"/>
      </w:tblGrid>
      <w:tr w:rsidR="00E01D72" w14:paraId="7353B65B" w14:textId="77777777" w:rsidTr="001A0827">
        <w:trPr>
          <w:trHeight w:val="288"/>
        </w:trPr>
        <w:tc>
          <w:tcPr>
            <w:tcW w:w="3708" w:type="dxa"/>
            <w:vAlign w:val="center"/>
          </w:tcPr>
          <w:p w14:paraId="4D53FDE4" w14:textId="77777777" w:rsidR="00E01D72" w:rsidRDefault="00E01D72">
            <w:pPr>
              <w:numPr>
                <w:ilvl w:val="0"/>
                <w:numId w:val="8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Apa hobby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kegemaran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6750" w:type="dxa"/>
            <w:tcBorders>
              <w:bottom w:val="single" w:sz="4" w:space="0" w:color="000000"/>
            </w:tcBorders>
            <w:vAlign w:val="center"/>
          </w:tcPr>
          <w:p w14:paraId="2A3FF982" w14:textId="77777777" w:rsidR="00E01D72" w:rsidRDefault="0081777D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</w:tbl>
    <w:p w14:paraId="6D87C1DC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4428"/>
        <w:gridCol w:w="6030"/>
      </w:tblGrid>
      <w:tr w:rsidR="00E01D72" w14:paraId="7FB5254A" w14:textId="77777777" w:rsidTr="001A0827">
        <w:trPr>
          <w:trHeight w:val="288"/>
        </w:trPr>
        <w:tc>
          <w:tcPr>
            <w:tcW w:w="4428" w:type="dxa"/>
            <w:vAlign w:val="center"/>
          </w:tcPr>
          <w:p w14:paraId="0C24F80E" w14:textId="77777777" w:rsidR="00E01D72" w:rsidRDefault="00E01D72">
            <w:pPr>
              <w:numPr>
                <w:ilvl w:val="0"/>
                <w:numId w:val="8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Bagaimana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cara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mengisi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waktu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luang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6030" w:type="dxa"/>
            <w:tcBorders>
              <w:bottom w:val="single" w:sz="4" w:space="0" w:color="000000"/>
            </w:tcBorders>
            <w:vAlign w:val="center"/>
          </w:tcPr>
          <w:p w14:paraId="014CF08E" w14:textId="77777777" w:rsidR="00E01D72" w:rsidRDefault="0081777D" w:rsidP="001A0827">
            <w:pPr>
              <w:snapToGrid w:val="0"/>
              <w:ind w:right="-18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</w:tbl>
    <w:p w14:paraId="63648071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08"/>
        <w:gridCol w:w="4050"/>
      </w:tblGrid>
      <w:tr w:rsidR="00E01D72" w14:paraId="77D13C66" w14:textId="77777777" w:rsidTr="001A0827">
        <w:trPr>
          <w:trHeight w:val="288"/>
        </w:trPr>
        <w:tc>
          <w:tcPr>
            <w:tcW w:w="6408" w:type="dxa"/>
            <w:vAlign w:val="center"/>
          </w:tcPr>
          <w:p w14:paraId="21A05E79" w14:textId="77777777" w:rsidR="00E01D72" w:rsidRDefault="00E01D72">
            <w:pPr>
              <w:numPr>
                <w:ilvl w:val="0"/>
                <w:numId w:val="8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Surat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kabar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majalah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buku-buku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sajakah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senangi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81777D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</w:tc>
        <w:tc>
          <w:tcPr>
            <w:tcW w:w="4050" w:type="dxa"/>
            <w:tcBorders>
              <w:bottom w:val="single" w:sz="4" w:space="0" w:color="000000"/>
            </w:tcBorders>
            <w:vAlign w:val="center"/>
          </w:tcPr>
          <w:p w14:paraId="2054FF42" w14:textId="77777777" w:rsidR="00E01D72" w:rsidRDefault="0081777D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</w:tbl>
    <w:p w14:paraId="31070274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164A2524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74F5D71B" w14:textId="77777777" w:rsidR="00E01D72" w:rsidRDefault="00E01D72">
            <w:pPr>
              <w:numPr>
                <w:ilvl w:val="0"/>
                <w:numId w:val="8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Pokok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pokok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topic – topic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senangi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81777D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09AC5560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357F9325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7A3CCDB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3353F567" w14:textId="77777777" w:rsidR="00E01D72" w:rsidRDefault="00E01D72"/>
    <w:p w14:paraId="36FA4CBB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5579"/>
        <w:gridCol w:w="4230"/>
      </w:tblGrid>
      <w:tr w:rsidR="00E01D72" w14:paraId="2C509595" w14:textId="77777777" w:rsidTr="001A0827">
        <w:trPr>
          <w:trHeight w:val="288"/>
        </w:trPr>
        <w:tc>
          <w:tcPr>
            <w:tcW w:w="6228" w:type="dxa"/>
            <w:gridSpan w:val="2"/>
            <w:vAlign w:val="center"/>
          </w:tcPr>
          <w:p w14:paraId="3B5E7362" w14:textId="77777777" w:rsidR="00E01D72" w:rsidRDefault="00E01D72">
            <w:pPr>
              <w:numPr>
                <w:ilvl w:val="0"/>
                <w:numId w:val="8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lastRenderedPageBreak/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pernah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luar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negeri ,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kapan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keperluan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apa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4230" w:type="dxa"/>
            <w:tcBorders>
              <w:bottom w:val="single" w:sz="4" w:space="0" w:color="000000"/>
            </w:tcBorders>
            <w:vAlign w:val="center"/>
          </w:tcPr>
          <w:p w14:paraId="317D3B16" w14:textId="77777777" w:rsidR="00E01D72" w:rsidRDefault="0081777D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AA7DC5" w14:paraId="7090ADC9" w14:textId="77777777" w:rsidTr="0031186F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2A873FC2" w14:textId="77777777" w:rsidR="00AA7DC5" w:rsidRDefault="00AA7DC5" w:rsidP="0031186F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gridSpan w:val="2"/>
            <w:tcBorders>
              <w:bottom w:val="single" w:sz="4" w:space="0" w:color="000000"/>
            </w:tcBorders>
            <w:vAlign w:val="center"/>
          </w:tcPr>
          <w:p w14:paraId="21A5CC05" w14:textId="77777777" w:rsidR="00AA7DC5" w:rsidRDefault="00AA7DC5" w:rsidP="0031186F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AA7DC5" w14:paraId="561A0289" w14:textId="77777777" w:rsidTr="0031186F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967ED47" w14:textId="77777777" w:rsidR="00AA7DC5" w:rsidRDefault="00AA7DC5" w:rsidP="0031186F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gridSpan w:val="2"/>
            <w:tcBorders>
              <w:bottom w:val="single" w:sz="4" w:space="0" w:color="000000"/>
            </w:tcBorders>
            <w:vAlign w:val="center"/>
          </w:tcPr>
          <w:p w14:paraId="2306C756" w14:textId="77777777" w:rsidR="00AA7DC5" w:rsidRDefault="00AA7DC5" w:rsidP="0031186F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AA7DC5" w14:paraId="0C3F9D02" w14:textId="77777777" w:rsidTr="0031186F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3EE028DF" w14:textId="77777777" w:rsidR="00AA7DC5" w:rsidRDefault="00AA7DC5" w:rsidP="0031186F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gridSpan w:val="2"/>
            <w:tcBorders>
              <w:bottom w:val="single" w:sz="4" w:space="0" w:color="000000"/>
            </w:tcBorders>
            <w:vAlign w:val="center"/>
          </w:tcPr>
          <w:p w14:paraId="388CCA74" w14:textId="77777777" w:rsidR="00AA7DC5" w:rsidRDefault="00AA7DC5" w:rsidP="0031186F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AA7DC5" w14:paraId="15D856DF" w14:textId="77777777" w:rsidTr="0031186F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F771988" w14:textId="77777777" w:rsidR="00AA7DC5" w:rsidRDefault="00AA7DC5" w:rsidP="0031186F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gridSpan w:val="2"/>
            <w:tcBorders>
              <w:bottom w:val="single" w:sz="4" w:space="0" w:color="000000"/>
            </w:tcBorders>
            <w:vAlign w:val="center"/>
          </w:tcPr>
          <w:p w14:paraId="171B855F" w14:textId="77777777" w:rsidR="00AA7DC5" w:rsidRDefault="00AA7DC5" w:rsidP="0031186F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278955D2" w14:textId="77777777" w:rsidR="00E01D72" w:rsidRDefault="00E01D72"/>
    <w:p w14:paraId="5AAE2497" w14:textId="77777777" w:rsidR="007A26C5" w:rsidRDefault="007A26C5">
      <w:r>
        <w:br w:type="page"/>
      </w:r>
    </w:p>
    <w:tbl>
      <w:tblPr>
        <w:tblW w:w="10728" w:type="dxa"/>
        <w:tblLayout w:type="fixed"/>
        <w:tblLook w:val="0000" w:firstRow="0" w:lastRow="0" w:firstColumn="0" w:lastColumn="0" w:noHBand="0" w:noVBand="0"/>
      </w:tblPr>
      <w:tblGrid>
        <w:gridCol w:w="5148"/>
        <w:gridCol w:w="5580"/>
      </w:tblGrid>
      <w:tr w:rsidR="00E01D72" w14:paraId="63E43BE8" w14:textId="77777777" w:rsidTr="007A26C5">
        <w:trPr>
          <w:trHeight w:val="288"/>
        </w:trPr>
        <w:tc>
          <w:tcPr>
            <w:tcW w:w="5148" w:type="dxa"/>
            <w:vAlign w:val="center"/>
          </w:tcPr>
          <w:p w14:paraId="65BEA3BF" w14:textId="77777777" w:rsidR="00E01D72" w:rsidRDefault="00E01D72">
            <w:pPr>
              <w:numPr>
                <w:ilvl w:val="0"/>
                <w:numId w:val="8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lastRenderedPageBreak/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memiliki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kendaraan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pribadi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Sebutkan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5580" w:type="dxa"/>
            <w:vAlign w:val="center"/>
          </w:tcPr>
          <w:p w14:paraId="5D9CCFFE" w14:textId="77777777" w:rsidR="00E01D72" w:rsidRDefault="0081777D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Mandatory, </w:t>
            </w:r>
            <w:proofErr w:type="spellStart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tapi</w:t>
            </w:r>
            <w:proofErr w:type="spellEnd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langsung</w:t>
            </w:r>
            <w:proofErr w:type="spellEnd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ada</w:t>
            </w:r>
            <w:proofErr w:type="spellEnd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opsinya</w:t>
            </w:r>
            <w:proofErr w:type="spellEnd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motor / </w:t>
            </w:r>
            <w:proofErr w:type="spellStart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mobil</w:t>
            </w:r>
            <w:proofErr w:type="spellEnd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kepemilikannya</w:t>
            </w:r>
            <w:proofErr w:type="spellEnd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Orang </w:t>
            </w:r>
            <w:proofErr w:type="spellStart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tua</w:t>
            </w:r>
            <w:proofErr w:type="spellEnd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atau</w:t>
            </w:r>
            <w:proofErr w:type="spellEnd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EE0000"/>
                <w:sz w:val="20"/>
                <w:szCs w:val="20"/>
              </w:rPr>
              <w:t>Pribadi</w:t>
            </w:r>
            <w:proofErr w:type="spellEnd"/>
          </w:p>
        </w:tc>
      </w:tr>
    </w:tbl>
    <w:p w14:paraId="45DB1E0E" w14:textId="77777777" w:rsidR="00E01D72" w:rsidRDefault="00E01D72"/>
    <w:tbl>
      <w:tblPr>
        <w:tblW w:w="9830" w:type="dxa"/>
        <w:tblInd w:w="628" w:type="dxa"/>
        <w:tblLayout w:type="fixed"/>
        <w:tblLook w:val="0000" w:firstRow="0" w:lastRow="0" w:firstColumn="0" w:lastColumn="0" w:noHBand="0" w:noVBand="0"/>
      </w:tblPr>
      <w:tblGrid>
        <w:gridCol w:w="534"/>
        <w:gridCol w:w="3606"/>
        <w:gridCol w:w="1683"/>
        <w:gridCol w:w="1408"/>
        <w:gridCol w:w="2599"/>
      </w:tblGrid>
      <w:tr w:rsidR="00E01D72" w14:paraId="64BE1F9D" w14:textId="77777777" w:rsidTr="001A0827">
        <w:trPr>
          <w:trHeight w:val="36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1CD2B6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No.</w:t>
            </w:r>
          </w:p>
        </w:tc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CC3881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Merek/Type Kendaraan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A0830A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Kapasitas Silinder / CC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FB667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Tahun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567DC" w14:textId="77777777" w:rsidR="00E01D72" w:rsidRDefault="00E01D72">
            <w:pPr>
              <w:snapToGrid w:val="0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Kepemilikan</w:t>
            </w:r>
          </w:p>
        </w:tc>
      </w:tr>
      <w:tr w:rsidR="00E01D72" w14:paraId="70D2D518" w14:textId="77777777" w:rsidTr="001A0827">
        <w:trPr>
          <w:trHeight w:val="432"/>
        </w:trPr>
        <w:tc>
          <w:tcPr>
            <w:tcW w:w="5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CFA8D1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1.</w:t>
            </w:r>
          </w:p>
        </w:tc>
        <w:tc>
          <w:tcPr>
            <w:tcW w:w="36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8C5182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  <w:tc>
          <w:tcPr>
            <w:tcW w:w="16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1FE489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F1C6F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  <w:tc>
          <w:tcPr>
            <w:tcW w:w="2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9ECD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</w:tr>
      <w:tr w:rsidR="00E01D72" w14:paraId="63A57F76" w14:textId="77777777" w:rsidTr="001A0827">
        <w:trPr>
          <w:trHeight w:val="432"/>
        </w:trPr>
        <w:tc>
          <w:tcPr>
            <w:tcW w:w="5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45E384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2.</w:t>
            </w:r>
          </w:p>
        </w:tc>
        <w:tc>
          <w:tcPr>
            <w:tcW w:w="36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362B14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  <w:tc>
          <w:tcPr>
            <w:tcW w:w="16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1F55DD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2DD096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  <w:tc>
          <w:tcPr>
            <w:tcW w:w="2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7C10A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</w:tr>
      <w:tr w:rsidR="00E01D72" w14:paraId="01D4FC9A" w14:textId="77777777" w:rsidTr="001A0827">
        <w:trPr>
          <w:trHeight w:val="432"/>
        </w:trPr>
        <w:tc>
          <w:tcPr>
            <w:tcW w:w="5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17C21C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3.</w:t>
            </w:r>
          </w:p>
        </w:tc>
        <w:tc>
          <w:tcPr>
            <w:tcW w:w="36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7E89C2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  <w:tc>
          <w:tcPr>
            <w:tcW w:w="16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77AC4B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19AAC4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  <w:tc>
          <w:tcPr>
            <w:tcW w:w="25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DBCC" w14:textId="77777777" w:rsidR="00E01D72" w:rsidRDefault="00E01D72">
            <w:pPr>
              <w:snapToGrid w:val="0"/>
              <w:spacing w:line="360" w:lineRule="auto"/>
              <w:jc w:val="center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</w:tr>
    </w:tbl>
    <w:p w14:paraId="62EB4B1A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p w14:paraId="77AD1643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0551EE94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463BF5CF" w14:textId="77777777" w:rsidR="00E01D72" w:rsidRDefault="00E01D72">
            <w:pPr>
              <w:numPr>
                <w:ilvl w:val="0"/>
                <w:numId w:val="8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Organisasi –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organisasi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pernah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masuki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Sebutkan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jabatan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jabat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organisasi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tersebut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81777D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07E13323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333A5837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0571583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59C5A730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5737272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8FA6A1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729D9DC9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0EABAF50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B713F7D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E01D72" w14:paraId="2A4E6A4F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23BB2022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  <w:lang w:val="id-ID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5CCC726B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1D5120B5" w14:textId="77777777" w:rsidR="00E01D72" w:rsidRDefault="00E01D72"/>
    <w:p w14:paraId="4C608895" w14:textId="77777777" w:rsidR="00E01D72" w:rsidRDefault="00E01D72">
      <w:pPr>
        <w:numPr>
          <w:ilvl w:val="1"/>
          <w:numId w:val="8"/>
        </w:numPr>
        <w:tabs>
          <w:tab w:val="left" w:pos="576"/>
          <w:tab w:val="left" w:pos="864"/>
        </w:tabs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>LAIN – LAIN</w:t>
      </w:r>
    </w:p>
    <w:p w14:paraId="2E64AB40" w14:textId="77777777" w:rsidR="00E01D72" w:rsidRDefault="00E01D72">
      <w:pPr>
        <w:rPr>
          <w:rFonts w:ascii="Arial Narrow" w:hAnsi="Arial Narrow" w:cs="Arial"/>
          <w:sz w:val="20"/>
          <w:szCs w:val="20"/>
        </w:rPr>
      </w:pPr>
    </w:p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17ABDD8B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670A7809" w14:textId="77777777" w:rsidR="00E01D72" w:rsidRDefault="00E01D72">
            <w:pPr>
              <w:numPr>
                <w:ilvl w:val="0"/>
                <w:numId w:val="5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Faktor –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faktor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merupakan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kekuatan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( mental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psikologis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)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diri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Mandatory</w:t>
            </w:r>
          </w:p>
        </w:tc>
      </w:tr>
      <w:tr w:rsidR="00E01D72" w14:paraId="669F2507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375EE308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E3872F6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25C5956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2C1D43FB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2BDBD8EA" w14:textId="77777777" w:rsidR="00E01D72" w:rsidRDefault="00E01D72">
            <w:pPr>
              <w:numPr>
                <w:ilvl w:val="0"/>
                <w:numId w:val="5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Faktor –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faktor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merupakan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kelemahan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( mental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psikologis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)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diri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 xml:space="preserve"> Mandatory</w:t>
            </w:r>
          </w:p>
        </w:tc>
      </w:tr>
      <w:tr w:rsidR="00E01D72" w14:paraId="3C749ABC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79C5BCC9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31E86B99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6060E314" w14:textId="77777777" w:rsidR="00E01D72" w:rsidRDefault="00E01D72"/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5EFBFC14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7FF46CB9" w14:textId="77777777" w:rsidR="00E01D72" w:rsidRDefault="00E01D72">
            <w:pPr>
              <w:numPr>
                <w:ilvl w:val="0"/>
                <w:numId w:val="5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pernah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menderita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sakit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lama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sembuh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Jika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pernah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sebutkan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81777D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5FE5F0B2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0402634F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6AA8919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134FC844" w14:textId="77777777" w:rsidR="00E01D72" w:rsidRDefault="00E01D72">
      <w:pPr>
        <w:rPr>
          <w:rFonts w:ascii="Arial Narrow" w:hAnsi="Arial Narrow" w:cs="Arial"/>
          <w:sz w:val="20"/>
          <w:szCs w:val="20"/>
          <w:lang w:val="id-ID"/>
        </w:rPr>
      </w:pPr>
    </w:p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1F971D40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76C285E2" w14:textId="77777777" w:rsidR="00E01D72" w:rsidRDefault="00E01D72">
            <w:pPr>
              <w:numPr>
                <w:ilvl w:val="0"/>
                <w:numId w:val="5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gangguan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jasmani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tetap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kerap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mengganggu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Sebutkan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81777D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78156B0A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0349D454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42635735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68B846DB" w14:textId="77777777" w:rsidR="00E01D72" w:rsidRDefault="00E01D72">
      <w:pPr>
        <w:rPr>
          <w:rFonts w:ascii="Arial Narrow" w:hAnsi="Arial Narrow" w:cs="Arial"/>
          <w:sz w:val="20"/>
          <w:szCs w:val="20"/>
          <w:lang w:val="id-ID"/>
        </w:rPr>
      </w:pPr>
    </w:p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E01D72" w14:paraId="444383C1" w14:textId="77777777" w:rsidTr="001A0827">
        <w:trPr>
          <w:trHeight w:val="288"/>
        </w:trPr>
        <w:tc>
          <w:tcPr>
            <w:tcW w:w="10458" w:type="dxa"/>
            <w:gridSpan w:val="2"/>
            <w:vAlign w:val="center"/>
          </w:tcPr>
          <w:p w14:paraId="008332E1" w14:textId="77777777" w:rsidR="00E01D72" w:rsidRDefault="00E01D72">
            <w:pPr>
              <w:numPr>
                <w:ilvl w:val="0"/>
                <w:numId w:val="5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Apakah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keluarga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mendapat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gangguan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kesehatan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mental ?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Sebutkan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81777D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E01D72" w14:paraId="09A9EAB9" w14:textId="77777777" w:rsidTr="001A0827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6D226EC9" w14:textId="77777777" w:rsidR="00E01D72" w:rsidRDefault="00E01D72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5D00FAFF" w14:textId="77777777" w:rsidR="00E01D72" w:rsidRDefault="00E01D72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569E65C4" w14:textId="77777777" w:rsidR="00B262F6" w:rsidRDefault="00B262F6" w:rsidP="00B262F6">
      <w:pPr>
        <w:rPr>
          <w:rFonts w:ascii="Arial Narrow" w:hAnsi="Arial Narrow" w:cs="Arial"/>
          <w:sz w:val="20"/>
          <w:szCs w:val="20"/>
          <w:lang w:val="id-ID"/>
        </w:rPr>
      </w:pPr>
    </w:p>
    <w:tbl>
      <w:tblPr>
        <w:tblW w:w="10458" w:type="dxa"/>
        <w:tblLayout w:type="fixed"/>
        <w:tblLook w:val="0000" w:firstRow="0" w:lastRow="0" w:firstColumn="0" w:lastColumn="0" w:noHBand="0" w:noVBand="0"/>
      </w:tblPr>
      <w:tblGrid>
        <w:gridCol w:w="649"/>
        <w:gridCol w:w="9809"/>
      </w:tblGrid>
      <w:tr w:rsidR="00B262F6" w14:paraId="0CC66E4A" w14:textId="77777777" w:rsidTr="00B262F6">
        <w:trPr>
          <w:trHeight w:val="288"/>
        </w:trPr>
        <w:tc>
          <w:tcPr>
            <w:tcW w:w="10458" w:type="dxa"/>
            <w:gridSpan w:val="2"/>
            <w:vAlign w:val="center"/>
          </w:tcPr>
          <w:p w14:paraId="15B2F0A4" w14:textId="77777777" w:rsidR="00B262F6" w:rsidRPr="00B262F6" w:rsidRDefault="0011732B" w:rsidP="0011732B">
            <w:pPr>
              <w:numPr>
                <w:ilvl w:val="0"/>
                <w:numId w:val="5"/>
              </w:numPr>
              <w:tabs>
                <w:tab w:val="left" w:pos="1152"/>
                <w:tab w:val="left" w:pos="1728"/>
              </w:tabs>
              <w:snapToGrid w:val="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Nama,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</w:t>
            </w:r>
            <w:r w:rsidR="00B262F6">
              <w:rPr>
                <w:rFonts w:ascii="Arial Narrow" w:hAnsi="Arial Narrow" w:cs="Arial"/>
                <w:sz w:val="20"/>
                <w:szCs w:val="20"/>
              </w:rPr>
              <w:t>lamat</w:t>
            </w:r>
            <w:proofErr w:type="spellEnd"/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 w:rsidR="00B262F6">
              <w:rPr>
                <w:rFonts w:ascii="Arial Narrow" w:hAnsi="Arial Narrow" w:cs="Arial"/>
                <w:sz w:val="20"/>
                <w:szCs w:val="20"/>
              </w:rPr>
              <w:t>no</w:t>
            </w:r>
            <w:r w:rsidR="00F1125F">
              <w:rPr>
                <w:rFonts w:ascii="Arial Narrow" w:hAnsi="Arial Narrow" w:cs="Arial"/>
                <w:sz w:val="20"/>
                <w:szCs w:val="20"/>
              </w:rPr>
              <w:t>mor</w:t>
            </w:r>
            <w:proofErr w:type="spellEnd"/>
            <w:r w:rsidR="00F1125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B262F6">
              <w:rPr>
                <w:rFonts w:ascii="Arial Narrow" w:hAnsi="Arial Narrow" w:cs="Arial"/>
                <w:sz w:val="20"/>
                <w:szCs w:val="20"/>
              </w:rPr>
              <w:t>telpon</w:t>
            </w:r>
            <w:proofErr w:type="spellEnd"/>
            <w:proofErr w:type="gramEnd"/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B262F6">
              <w:rPr>
                <w:rFonts w:ascii="Arial Narrow" w:hAnsi="Arial Narrow" w:cs="Arial"/>
                <w:sz w:val="20"/>
                <w:szCs w:val="20"/>
              </w:rPr>
              <w:t>keluarga</w:t>
            </w:r>
            <w:proofErr w:type="spellEnd"/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 w:rsidR="00B262F6">
              <w:rPr>
                <w:rFonts w:ascii="Arial Narrow" w:hAnsi="Arial Narrow" w:cs="Arial"/>
                <w:sz w:val="20"/>
                <w:szCs w:val="20"/>
              </w:rPr>
              <w:t>tidak</w:t>
            </w:r>
            <w:proofErr w:type="spellEnd"/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B262F6">
              <w:rPr>
                <w:rFonts w:ascii="Arial Narrow" w:hAnsi="Arial Narrow" w:cs="Arial"/>
                <w:sz w:val="20"/>
                <w:szCs w:val="20"/>
              </w:rPr>
              <w:t>tinggal</w:t>
            </w:r>
            <w:proofErr w:type="spellEnd"/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B262F6">
              <w:rPr>
                <w:rFonts w:ascii="Arial Narrow" w:hAnsi="Arial Narrow" w:cs="Arial"/>
                <w:sz w:val="20"/>
                <w:szCs w:val="20"/>
              </w:rPr>
              <w:t>serumah</w:t>
            </w:r>
            <w:proofErr w:type="spellEnd"/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 w:rsidR="00B262F6">
              <w:rPr>
                <w:rFonts w:ascii="Arial Narrow" w:hAnsi="Arial Narrow" w:cs="Arial"/>
                <w:sz w:val="20"/>
                <w:szCs w:val="20"/>
              </w:rPr>
              <w:t>bisa</w:t>
            </w:r>
            <w:proofErr w:type="spellEnd"/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B262F6">
              <w:rPr>
                <w:rFonts w:ascii="Arial Narrow" w:hAnsi="Arial Narrow" w:cs="Arial"/>
                <w:sz w:val="20"/>
                <w:szCs w:val="20"/>
              </w:rPr>
              <w:t>dihubungi</w:t>
            </w:r>
            <w:proofErr w:type="spellEnd"/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F1125F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proofErr w:type="gramEnd"/>
            <w:r w:rsidR="00F1125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 w:rsidR="00F1125F">
              <w:rPr>
                <w:rFonts w:ascii="Arial Narrow" w:hAnsi="Arial Narrow" w:cs="Arial"/>
                <w:sz w:val="20"/>
                <w:szCs w:val="20"/>
              </w:rPr>
              <w:t>emergency )</w:t>
            </w:r>
            <w:proofErr w:type="gramEnd"/>
            <w:r w:rsidR="00F1125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? Apa </w:t>
            </w:r>
            <w:proofErr w:type="spellStart"/>
            <w:r w:rsidR="00B262F6">
              <w:rPr>
                <w:rFonts w:ascii="Arial Narrow" w:hAnsi="Arial Narrow" w:cs="Arial"/>
                <w:sz w:val="20"/>
                <w:szCs w:val="20"/>
              </w:rPr>
              <w:t>hubungannya</w:t>
            </w:r>
            <w:proofErr w:type="spellEnd"/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B262F6">
              <w:rPr>
                <w:rFonts w:ascii="Arial Narrow" w:hAnsi="Arial Narrow" w:cs="Arial"/>
                <w:sz w:val="20"/>
                <w:szCs w:val="20"/>
              </w:rPr>
              <w:t>dengan</w:t>
            </w:r>
            <w:proofErr w:type="spellEnd"/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B262F6">
              <w:rPr>
                <w:rFonts w:ascii="Arial Narrow" w:hAnsi="Arial Narrow" w:cs="Arial"/>
                <w:sz w:val="20"/>
                <w:szCs w:val="20"/>
              </w:rPr>
              <w:t>Saudara</w:t>
            </w:r>
            <w:proofErr w:type="spellEnd"/>
            <w:r w:rsidR="00B262F6">
              <w:rPr>
                <w:rFonts w:ascii="Arial Narrow" w:hAnsi="Arial Narrow" w:cs="Arial"/>
                <w:sz w:val="20"/>
                <w:szCs w:val="20"/>
              </w:rPr>
              <w:t xml:space="preserve"> ?</w:t>
            </w:r>
            <w:proofErr w:type="gramEnd"/>
            <w:r w:rsidR="0081777D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81777D">
              <w:rPr>
                <w:rFonts w:ascii="Arial Narrow" w:hAnsi="Arial Narrow" w:cs="Arial"/>
                <w:color w:val="EE0000"/>
                <w:sz w:val="20"/>
                <w:szCs w:val="20"/>
              </w:rPr>
              <w:t>Mandatory</w:t>
            </w:r>
          </w:p>
        </w:tc>
      </w:tr>
      <w:tr w:rsidR="00B262F6" w14:paraId="69B9D726" w14:textId="77777777" w:rsidTr="00B262F6">
        <w:tblPrEx>
          <w:tblCellMar>
            <w:left w:w="0" w:type="dxa"/>
            <w:right w:w="0" w:type="dxa"/>
          </w:tblCellMar>
        </w:tblPrEx>
        <w:trPr>
          <w:trHeight w:val="288"/>
        </w:trPr>
        <w:tc>
          <w:tcPr>
            <w:tcW w:w="649" w:type="dxa"/>
          </w:tcPr>
          <w:p w14:paraId="3381D4E4" w14:textId="77777777" w:rsidR="00B262F6" w:rsidRDefault="00B262F6" w:rsidP="00B262F6">
            <w:pPr>
              <w:snapToGrid w:val="0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9809" w:type="dxa"/>
            <w:tcBorders>
              <w:bottom w:val="single" w:sz="4" w:space="0" w:color="000000"/>
            </w:tcBorders>
            <w:vAlign w:val="center"/>
          </w:tcPr>
          <w:p w14:paraId="16D0F7A9" w14:textId="77777777" w:rsidR="00B262F6" w:rsidRDefault="00B262F6" w:rsidP="00B262F6">
            <w:pPr>
              <w:snapToGrid w:val="0"/>
              <w:spacing w:line="36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197FB4F5" w14:textId="77777777" w:rsidR="00B262F6" w:rsidRDefault="00B262F6" w:rsidP="00B262F6">
      <w:pPr>
        <w:suppressAutoHyphens w:val="0"/>
        <w:ind w:left="720"/>
        <w:contextualSpacing/>
        <w:rPr>
          <w:rFonts w:ascii="Arial Narrow" w:eastAsia="Calibri" w:hAnsi="Arial Narrow"/>
          <w:sz w:val="20"/>
          <w:szCs w:val="20"/>
          <w:lang w:eastAsia="en-US"/>
        </w:rPr>
      </w:pPr>
    </w:p>
    <w:p w14:paraId="534DE0E9" w14:textId="77777777" w:rsidR="00B262F6" w:rsidRDefault="00B262F6" w:rsidP="00B262F6">
      <w:pPr>
        <w:suppressAutoHyphens w:val="0"/>
        <w:ind w:left="720"/>
        <w:contextualSpacing/>
        <w:rPr>
          <w:rFonts w:ascii="Arial Narrow" w:eastAsia="Calibri" w:hAnsi="Arial Narrow"/>
          <w:sz w:val="20"/>
          <w:szCs w:val="20"/>
          <w:lang w:eastAsia="en-US"/>
        </w:rPr>
      </w:pPr>
    </w:p>
    <w:p w14:paraId="6DBA368A" w14:textId="77777777" w:rsidR="00E01D72" w:rsidRDefault="00E01D72">
      <w:pPr>
        <w:tabs>
          <w:tab w:val="left" w:pos="6120"/>
        </w:tabs>
        <w:rPr>
          <w:rFonts w:ascii="Arial Narrow" w:hAnsi="Arial Narrow" w:cs="Arial"/>
          <w:sz w:val="20"/>
          <w:szCs w:val="20"/>
          <w:lang w:val="id-ID"/>
        </w:rPr>
      </w:pPr>
      <w:r>
        <w:rPr>
          <w:rFonts w:ascii="Arial Narrow" w:hAnsi="Arial Narrow" w:cs="Arial"/>
          <w:sz w:val="20"/>
          <w:szCs w:val="20"/>
          <w:lang w:val="id-ID"/>
        </w:rPr>
        <w:t>Saya menyatakan bahwa Formulir Isian Pelamar ini saya isi dengan benar dan sesungguhnya.</w:t>
      </w:r>
    </w:p>
    <w:p w14:paraId="1BCB3B8E" w14:textId="77777777" w:rsidR="00E01D72" w:rsidRDefault="00E01D72">
      <w:pPr>
        <w:tabs>
          <w:tab w:val="left" w:pos="6120"/>
        </w:tabs>
        <w:rPr>
          <w:rFonts w:ascii="Arial Narrow" w:hAnsi="Arial Narrow" w:cs="Arial"/>
          <w:sz w:val="20"/>
          <w:szCs w:val="20"/>
          <w:lang w:val="id-ID"/>
        </w:rPr>
      </w:pPr>
    </w:p>
    <w:p w14:paraId="5EB86DF5" w14:textId="77777777" w:rsidR="00E01D72" w:rsidRDefault="00E01D72">
      <w:pPr>
        <w:tabs>
          <w:tab w:val="left" w:pos="6120"/>
        </w:tabs>
        <w:rPr>
          <w:rFonts w:ascii="Arial Narrow" w:hAnsi="Arial Narrow" w:cs="Arial"/>
          <w:sz w:val="20"/>
          <w:szCs w:val="20"/>
        </w:rPr>
      </w:pPr>
    </w:p>
    <w:p w14:paraId="645F32C2" w14:textId="77777777" w:rsidR="00AA7DC5" w:rsidRDefault="00AA7DC5">
      <w:pPr>
        <w:tabs>
          <w:tab w:val="left" w:pos="6120"/>
        </w:tabs>
        <w:rPr>
          <w:rFonts w:ascii="Arial Narrow" w:hAnsi="Arial Narrow" w:cs="Arial"/>
          <w:sz w:val="20"/>
          <w:szCs w:val="20"/>
        </w:rPr>
      </w:pPr>
    </w:p>
    <w:p w14:paraId="332B25C0" w14:textId="77777777" w:rsidR="00AA7DC5" w:rsidRPr="00AA7DC5" w:rsidRDefault="00AA7DC5">
      <w:pPr>
        <w:tabs>
          <w:tab w:val="left" w:pos="6120"/>
        </w:tabs>
        <w:rPr>
          <w:rFonts w:ascii="Arial Narrow" w:hAnsi="Arial Narrow" w:cs="Arial"/>
          <w:sz w:val="20"/>
          <w:szCs w:val="20"/>
        </w:rPr>
      </w:pPr>
    </w:p>
    <w:p w14:paraId="19541876" w14:textId="77777777" w:rsidR="00E01D72" w:rsidRDefault="00E01D72">
      <w:pPr>
        <w:tabs>
          <w:tab w:val="left" w:pos="612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  <w:lang w:val="id-ID"/>
        </w:rPr>
        <w:t>...........</w:t>
      </w:r>
      <w:r>
        <w:rPr>
          <w:rFonts w:ascii="Arial Narrow" w:hAnsi="Arial Narrow" w:cs="Arial"/>
          <w:sz w:val="20"/>
          <w:szCs w:val="20"/>
        </w:rPr>
        <w:t xml:space="preserve">….., </w:t>
      </w:r>
      <w:r>
        <w:rPr>
          <w:rFonts w:ascii="Arial Narrow" w:hAnsi="Arial Narrow" w:cs="Arial"/>
          <w:sz w:val="20"/>
          <w:szCs w:val="20"/>
          <w:lang w:val="id-ID"/>
        </w:rPr>
        <w:t>.........</w:t>
      </w:r>
      <w:r>
        <w:rPr>
          <w:rFonts w:ascii="Arial Narrow" w:hAnsi="Arial Narrow" w:cs="Arial"/>
          <w:sz w:val="20"/>
          <w:szCs w:val="20"/>
        </w:rPr>
        <w:t>……………………20…</w:t>
      </w:r>
      <w:proofErr w:type="gramStart"/>
      <w:r>
        <w:rPr>
          <w:rFonts w:ascii="Arial Narrow" w:hAnsi="Arial Narrow" w:cs="Arial"/>
          <w:sz w:val="20"/>
          <w:szCs w:val="20"/>
        </w:rPr>
        <w:t>…..</w:t>
      </w:r>
      <w:proofErr w:type="gramEnd"/>
    </w:p>
    <w:p w14:paraId="4A3B14F3" w14:textId="77777777" w:rsidR="00E01D72" w:rsidRDefault="00E01D72">
      <w:pPr>
        <w:tabs>
          <w:tab w:val="left" w:pos="612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  <w:t xml:space="preserve">Applicant / </w:t>
      </w:r>
      <w:proofErr w:type="spellStart"/>
      <w:r>
        <w:rPr>
          <w:rFonts w:ascii="Arial Narrow" w:hAnsi="Arial Narrow" w:cs="Arial"/>
          <w:sz w:val="20"/>
          <w:szCs w:val="20"/>
        </w:rPr>
        <w:t>Pelamar</w:t>
      </w:r>
      <w:proofErr w:type="spellEnd"/>
      <w:r>
        <w:rPr>
          <w:rFonts w:ascii="Arial Narrow" w:hAnsi="Arial Narrow" w:cs="Arial"/>
          <w:sz w:val="20"/>
          <w:szCs w:val="20"/>
        </w:rPr>
        <w:t>,</w:t>
      </w:r>
    </w:p>
    <w:p w14:paraId="579F7CF3" w14:textId="77777777" w:rsidR="00E01D72" w:rsidRDefault="00E01D72">
      <w:pPr>
        <w:tabs>
          <w:tab w:val="left" w:pos="6120"/>
        </w:tabs>
        <w:rPr>
          <w:rFonts w:ascii="Arial Narrow" w:hAnsi="Arial Narrow" w:cs="Arial"/>
          <w:sz w:val="20"/>
          <w:szCs w:val="20"/>
          <w:lang w:val="id-ID"/>
        </w:rPr>
      </w:pPr>
    </w:p>
    <w:p w14:paraId="1C896BD8" w14:textId="77777777" w:rsidR="00E01D72" w:rsidRDefault="00E01D72">
      <w:pPr>
        <w:tabs>
          <w:tab w:val="left" w:pos="6120"/>
        </w:tabs>
        <w:rPr>
          <w:rFonts w:ascii="Arial Narrow" w:hAnsi="Arial Narrow" w:cs="Arial"/>
          <w:sz w:val="20"/>
          <w:szCs w:val="20"/>
          <w:lang w:val="id-ID"/>
        </w:rPr>
      </w:pPr>
    </w:p>
    <w:p w14:paraId="5EFAF0B8" w14:textId="77777777" w:rsidR="00E01D72" w:rsidRDefault="00E01D72">
      <w:pPr>
        <w:tabs>
          <w:tab w:val="left" w:pos="6120"/>
        </w:tabs>
        <w:rPr>
          <w:rFonts w:ascii="Arial Narrow" w:hAnsi="Arial Narrow" w:cs="Arial"/>
          <w:sz w:val="20"/>
          <w:szCs w:val="20"/>
          <w:lang w:val="id-ID"/>
        </w:rPr>
      </w:pPr>
    </w:p>
    <w:p w14:paraId="5BF1A5F9" w14:textId="77777777" w:rsidR="00E01D72" w:rsidRDefault="00E01D72">
      <w:pPr>
        <w:tabs>
          <w:tab w:val="left" w:pos="6120"/>
        </w:tabs>
        <w:rPr>
          <w:rFonts w:ascii="Arial Narrow" w:hAnsi="Arial Narrow" w:cs="Arial"/>
          <w:sz w:val="20"/>
          <w:szCs w:val="20"/>
        </w:rPr>
      </w:pPr>
    </w:p>
    <w:p w14:paraId="60792735" w14:textId="77777777" w:rsidR="001A0827" w:rsidRDefault="001A0827">
      <w:pPr>
        <w:tabs>
          <w:tab w:val="left" w:pos="6120"/>
        </w:tabs>
        <w:rPr>
          <w:rFonts w:ascii="Arial Narrow" w:hAnsi="Arial Narrow" w:cs="Arial"/>
          <w:sz w:val="20"/>
          <w:szCs w:val="20"/>
        </w:rPr>
      </w:pPr>
    </w:p>
    <w:p w14:paraId="22E20FB8" w14:textId="77777777" w:rsidR="00E01D72" w:rsidRDefault="00E01D72">
      <w:pPr>
        <w:tabs>
          <w:tab w:val="left" w:pos="612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</w:p>
    <w:p w14:paraId="5581DC29" w14:textId="77777777" w:rsidR="00E01D72" w:rsidRDefault="00E01D72">
      <w:pPr>
        <w:tabs>
          <w:tab w:val="left" w:pos="6120"/>
        </w:tabs>
      </w:pPr>
      <w:r>
        <w:rPr>
          <w:rFonts w:ascii="Arial Narrow" w:hAnsi="Arial Narrow" w:cs="Arial"/>
          <w:sz w:val="20"/>
          <w:szCs w:val="20"/>
        </w:rPr>
        <w:tab/>
        <w:t>(……………………………………………</w:t>
      </w:r>
      <w:r>
        <w:rPr>
          <w:rFonts w:ascii="Arial Narrow" w:hAnsi="Arial Narrow" w:cs="Arial"/>
          <w:sz w:val="20"/>
          <w:szCs w:val="20"/>
          <w:lang w:val="id-ID"/>
        </w:rPr>
        <w:t>.....</w:t>
      </w:r>
      <w:r>
        <w:rPr>
          <w:rFonts w:ascii="Arial Narrow" w:hAnsi="Arial Narrow" w:cs="Arial"/>
          <w:sz w:val="20"/>
          <w:szCs w:val="20"/>
        </w:rPr>
        <w:t>..)</w:t>
      </w:r>
    </w:p>
    <w:sectPr w:rsidR="00E01D72" w:rsidSect="00AA7DC5">
      <w:footerReference w:type="default" r:id="rId9"/>
      <w:pgSz w:w="11907" w:h="16839" w:code="9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672BE" w14:textId="77777777" w:rsidR="00182B1C" w:rsidRDefault="00182B1C" w:rsidP="00AA7DC5">
      <w:r>
        <w:separator/>
      </w:r>
    </w:p>
  </w:endnote>
  <w:endnote w:type="continuationSeparator" w:id="0">
    <w:p w14:paraId="46048AC2" w14:textId="77777777" w:rsidR="00182B1C" w:rsidRDefault="00182B1C" w:rsidP="00AA7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99BC" w14:textId="77777777" w:rsidR="00AA7DC5" w:rsidRDefault="00AA7DC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A709A">
      <w:rPr>
        <w:noProof/>
      </w:rPr>
      <w:t>1</w:t>
    </w:r>
    <w:r>
      <w:rPr>
        <w:noProof/>
      </w:rPr>
      <w:fldChar w:fldCharType="end"/>
    </w:r>
  </w:p>
  <w:p w14:paraId="0B18B165" w14:textId="77777777" w:rsidR="00AA7DC5" w:rsidRDefault="00AA7D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87F98" w14:textId="77777777" w:rsidR="00182B1C" w:rsidRDefault="00182B1C" w:rsidP="00AA7DC5">
      <w:r>
        <w:separator/>
      </w:r>
    </w:p>
  </w:footnote>
  <w:footnote w:type="continuationSeparator" w:id="0">
    <w:p w14:paraId="4CF972F2" w14:textId="77777777" w:rsidR="00182B1C" w:rsidRDefault="00182B1C" w:rsidP="00AA7D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2"/>
      <w:numFmt w:val="decimal"/>
      <w:lvlText w:val="%1."/>
      <w:lvlJc w:val="left"/>
      <w:pPr>
        <w:tabs>
          <w:tab w:val="num" w:pos="576"/>
        </w:tabs>
        <w:ind w:left="576" w:hanging="288"/>
      </w:pPr>
      <w:rPr>
        <w:rFonts w:ascii="Arial Narrow" w:hAnsi="Arial Narrow"/>
        <w:b w:val="0"/>
        <w:i w:val="0"/>
        <w:sz w:val="20"/>
        <w:szCs w:val="20"/>
      </w:rPr>
    </w:lvl>
    <w:lvl w:ilvl="1">
      <w:start w:val="2"/>
      <w:numFmt w:val="bullet"/>
      <w:lvlText w:val=""/>
      <w:lvlJc w:val="left"/>
      <w:pPr>
        <w:tabs>
          <w:tab w:val="num" w:pos="864"/>
        </w:tabs>
        <w:ind w:left="864" w:hanging="288"/>
      </w:pPr>
      <w:rPr>
        <w:rFonts w:ascii="Symbol" w:hAnsi="Symbol"/>
        <w:b w:val="0"/>
        <w:i w:val="0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432"/>
      </w:pPr>
      <w:rPr>
        <w:rFonts w:ascii="Arial Narrow" w:hAnsi="Arial Narrow"/>
        <w:b w:val="0"/>
        <w:i w:val="0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Arial Narrow" w:hAnsi="Arial Narrow"/>
        <w:b/>
        <w:i w:val="0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2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Arial Narrow" w:hAnsi="Arial Narrow"/>
        <w:b w:val="0"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288"/>
      </w:pPr>
      <w:rPr>
        <w:rFonts w:ascii="Symbol" w:hAnsi="Symbol"/>
        <w:b w:val="0"/>
        <w:i w:val="0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288"/>
      </w:pPr>
      <w:rPr>
        <w:rFonts w:ascii="Arial Narrow" w:hAnsi="Arial Narrow"/>
        <w:b/>
        <w:i w:val="0"/>
        <w:sz w:val="20"/>
        <w:szCs w:val="20"/>
        <w:u w:val="none"/>
      </w:rPr>
    </w:lvl>
  </w:abstractNum>
  <w:abstractNum w:abstractNumId="4" w15:restartNumberingAfterBreak="0">
    <w:nsid w:val="00000005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288"/>
      </w:pPr>
      <w:rPr>
        <w:rFonts w:ascii="Arial Narrow" w:hAnsi="Arial Narrow"/>
        <w:b w:val="0"/>
        <w:i w:val="0"/>
        <w:sz w:val="20"/>
        <w:szCs w:val="20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288"/>
      </w:pPr>
      <w:rPr>
        <w:rFonts w:ascii="Arial Narrow" w:hAnsi="Arial Narrow"/>
        <w:b/>
        <w:i w:val="0"/>
        <w:sz w:val="20"/>
        <w:szCs w:val="20"/>
        <w:u w:val="none"/>
      </w:r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8"/>
      <w:numFmt w:val="decimal"/>
      <w:lvlText w:val="%1."/>
      <w:lvlJc w:val="left"/>
      <w:pPr>
        <w:tabs>
          <w:tab w:val="num" w:pos="576"/>
        </w:tabs>
        <w:ind w:left="576" w:hanging="288"/>
      </w:pPr>
      <w:rPr>
        <w:rFonts w:ascii="Arial Narrow" w:hAnsi="Arial Narrow"/>
        <w:b w:val="0"/>
        <w:i w:val="0"/>
        <w:sz w:val="20"/>
        <w:szCs w:val="20"/>
      </w:rPr>
    </w:lvl>
    <w:lvl w:ilvl="1">
      <w:start w:val="6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Arial Narrow" w:hAnsi="Arial Narrow"/>
        <w:b/>
        <w:i w:val="0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288"/>
      </w:pPr>
      <w:rPr>
        <w:rFonts w:ascii="Arial Narrow" w:hAnsi="Arial Narrow"/>
        <w:b w:val="0"/>
        <w:i w:val="0"/>
        <w:sz w:val="20"/>
        <w:szCs w:val="20"/>
      </w:rPr>
    </w:lvl>
    <w:lvl w:ilvl="1">
      <w:start w:val="7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Arial Narrow" w:hAnsi="Arial Narrow"/>
        <w:b/>
        <w:i w:val="0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288"/>
      </w:pPr>
      <w:rPr>
        <w:rFonts w:ascii="Arial Narrow" w:hAnsi="Arial Narrow"/>
        <w:b w:val="0"/>
        <w:i w:val="0"/>
        <w:sz w:val="20"/>
        <w:szCs w:val="20"/>
      </w:rPr>
    </w:lvl>
    <w:lvl w:ilvl="1">
      <w:start w:val="5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Arial Narrow" w:hAnsi="Arial Narrow"/>
        <w:b/>
        <w:i w:val="0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3"/>
      <w:numFmt w:val="decimal"/>
      <w:lvlText w:val="%1."/>
      <w:lvlJc w:val="left"/>
      <w:pPr>
        <w:tabs>
          <w:tab w:val="num" w:pos="576"/>
        </w:tabs>
        <w:ind w:left="576" w:hanging="288"/>
      </w:pPr>
      <w:rPr>
        <w:rFonts w:ascii="Arial Narrow" w:hAnsi="Arial Narrow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288"/>
      </w:pPr>
      <w:rPr>
        <w:rFonts w:ascii="Arial Narrow" w:hAnsi="Arial Narrow"/>
        <w:b w:val="0"/>
        <w:i w:val="0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12E174A6"/>
    <w:multiLevelType w:val="hybridMultilevel"/>
    <w:tmpl w:val="BE80B610"/>
    <w:lvl w:ilvl="0" w:tplc="EA068BC2">
      <w:start w:val="1"/>
      <w:numFmt w:val="lowerLetter"/>
      <w:lvlText w:val="%1."/>
      <w:lvlJc w:val="left"/>
      <w:pPr>
        <w:ind w:left="720" w:hanging="360"/>
      </w:pPr>
      <w:rPr>
        <w:rFonts w:ascii="Arial Narrow" w:hAnsi="Arial Narro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A11B2"/>
    <w:multiLevelType w:val="hybridMultilevel"/>
    <w:tmpl w:val="E76251CC"/>
    <w:lvl w:ilvl="0" w:tplc="202CBF7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907D3"/>
    <w:multiLevelType w:val="hybridMultilevel"/>
    <w:tmpl w:val="B5A4DEBE"/>
    <w:lvl w:ilvl="0" w:tplc="DFC2BC1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423165">
    <w:abstractNumId w:val="0"/>
  </w:num>
  <w:num w:numId="2" w16cid:durableId="34699509">
    <w:abstractNumId w:val="1"/>
  </w:num>
  <w:num w:numId="3" w16cid:durableId="844321908">
    <w:abstractNumId w:val="2"/>
  </w:num>
  <w:num w:numId="4" w16cid:durableId="1086536650">
    <w:abstractNumId w:val="3"/>
  </w:num>
  <w:num w:numId="5" w16cid:durableId="1876389038">
    <w:abstractNumId w:val="4"/>
  </w:num>
  <w:num w:numId="6" w16cid:durableId="412514820">
    <w:abstractNumId w:val="5"/>
  </w:num>
  <w:num w:numId="7" w16cid:durableId="935284718">
    <w:abstractNumId w:val="6"/>
  </w:num>
  <w:num w:numId="8" w16cid:durableId="452869724">
    <w:abstractNumId w:val="7"/>
  </w:num>
  <w:num w:numId="9" w16cid:durableId="212158298">
    <w:abstractNumId w:val="8"/>
  </w:num>
  <w:num w:numId="10" w16cid:durableId="458301318">
    <w:abstractNumId w:val="9"/>
  </w:num>
  <w:num w:numId="11" w16cid:durableId="138883625">
    <w:abstractNumId w:val="10"/>
  </w:num>
  <w:num w:numId="12" w16cid:durableId="201789907">
    <w:abstractNumId w:val="11"/>
  </w:num>
  <w:num w:numId="13" w16cid:durableId="82996700">
    <w:abstractNumId w:val="12"/>
  </w:num>
  <w:num w:numId="14" w16cid:durableId="17815310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C5"/>
    <w:rsid w:val="000B05F1"/>
    <w:rsid w:val="0011732B"/>
    <w:rsid w:val="00182B1C"/>
    <w:rsid w:val="001A0827"/>
    <w:rsid w:val="001B7CAA"/>
    <w:rsid w:val="002B127D"/>
    <w:rsid w:val="0031186F"/>
    <w:rsid w:val="003175BF"/>
    <w:rsid w:val="003900B6"/>
    <w:rsid w:val="004A709A"/>
    <w:rsid w:val="005562AB"/>
    <w:rsid w:val="0064631F"/>
    <w:rsid w:val="00676BE3"/>
    <w:rsid w:val="006E519E"/>
    <w:rsid w:val="007A26C5"/>
    <w:rsid w:val="007F3B3B"/>
    <w:rsid w:val="0081777D"/>
    <w:rsid w:val="00823B08"/>
    <w:rsid w:val="008E1435"/>
    <w:rsid w:val="00904CE8"/>
    <w:rsid w:val="009770C3"/>
    <w:rsid w:val="009B5A81"/>
    <w:rsid w:val="00AA7DC5"/>
    <w:rsid w:val="00AB5823"/>
    <w:rsid w:val="00B05186"/>
    <w:rsid w:val="00B262F6"/>
    <w:rsid w:val="00C03663"/>
    <w:rsid w:val="00CB75D7"/>
    <w:rsid w:val="00D322A6"/>
    <w:rsid w:val="00E01D72"/>
    <w:rsid w:val="00E9360E"/>
    <w:rsid w:val="00F1125F"/>
    <w:rsid w:val="00F26F37"/>
    <w:rsid w:val="00F7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77E3C8E"/>
  <w15:chartTrackingRefBased/>
  <w15:docId w15:val="{7CF34658-9F2F-4769-8526-8FB27EBD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Arial Narrow" w:hAnsi="Arial Narrow"/>
      <w:b w:val="0"/>
      <w:i w:val="0"/>
      <w:sz w:val="20"/>
      <w:szCs w:val="20"/>
    </w:rPr>
  </w:style>
  <w:style w:type="character" w:customStyle="1" w:styleId="WW8Num1z1">
    <w:name w:val="WW8Num1z1"/>
    <w:rPr>
      <w:rFonts w:ascii="Symbol" w:hAnsi="Symbol"/>
      <w:b w:val="0"/>
      <w:i w:val="0"/>
      <w:sz w:val="20"/>
      <w:szCs w:val="20"/>
    </w:rPr>
  </w:style>
  <w:style w:type="character" w:customStyle="1" w:styleId="WW8Num2z0">
    <w:name w:val="WW8Num2z0"/>
    <w:rPr>
      <w:rFonts w:ascii="Arial Narrow" w:hAnsi="Arial Narrow"/>
      <w:b w:val="0"/>
      <w:i w:val="0"/>
      <w:sz w:val="20"/>
      <w:szCs w:val="20"/>
    </w:rPr>
  </w:style>
  <w:style w:type="character" w:customStyle="1" w:styleId="WW8Num2z1">
    <w:name w:val="WW8Num2z1"/>
    <w:rPr>
      <w:rFonts w:ascii="Arial Narrow" w:hAnsi="Arial Narrow"/>
      <w:b/>
      <w:i w:val="0"/>
      <w:sz w:val="20"/>
      <w:szCs w:val="20"/>
      <w:u w:val="none"/>
    </w:rPr>
  </w:style>
  <w:style w:type="character" w:customStyle="1" w:styleId="WW8Num3z0">
    <w:name w:val="WW8Num3z0"/>
    <w:rPr>
      <w:rFonts w:ascii="Arial Narrow" w:hAnsi="Arial Narrow"/>
      <w:b w:val="0"/>
      <w:i w:val="0"/>
      <w:sz w:val="20"/>
      <w:szCs w:val="20"/>
    </w:rPr>
  </w:style>
  <w:style w:type="character" w:customStyle="1" w:styleId="WW8Num3z1">
    <w:name w:val="WW8Num3z1"/>
    <w:rPr>
      <w:rFonts w:ascii="Symbol" w:hAnsi="Symbol"/>
      <w:b w:val="0"/>
      <w:i w:val="0"/>
      <w:sz w:val="20"/>
      <w:szCs w:val="20"/>
    </w:rPr>
  </w:style>
  <w:style w:type="character" w:customStyle="1" w:styleId="WW8Num4z0">
    <w:name w:val="WW8Num4z0"/>
    <w:rPr>
      <w:rFonts w:ascii="Arial Narrow" w:hAnsi="Arial Narrow"/>
      <w:b/>
      <w:i w:val="0"/>
      <w:sz w:val="20"/>
      <w:szCs w:val="20"/>
      <w:u w:val="none"/>
    </w:rPr>
  </w:style>
  <w:style w:type="character" w:customStyle="1" w:styleId="WW8Num5z0">
    <w:name w:val="WW8Num5z0"/>
    <w:rPr>
      <w:rFonts w:ascii="Arial Narrow" w:hAnsi="Arial Narrow"/>
      <w:b w:val="0"/>
      <w:i w:val="0"/>
      <w:sz w:val="20"/>
      <w:szCs w:val="20"/>
    </w:rPr>
  </w:style>
  <w:style w:type="character" w:customStyle="1" w:styleId="WW8Num6z0">
    <w:name w:val="WW8Num6z0"/>
    <w:rPr>
      <w:rFonts w:ascii="Arial Narrow" w:hAnsi="Arial Narrow"/>
      <w:b/>
      <w:i w:val="0"/>
      <w:sz w:val="20"/>
      <w:szCs w:val="20"/>
      <w:u w:val="none"/>
    </w:rPr>
  </w:style>
  <w:style w:type="character" w:customStyle="1" w:styleId="WW8Num7z0">
    <w:name w:val="WW8Num7z0"/>
    <w:rPr>
      <w:rFonts w:ascii="Arial Narrow" w:hAnsi="Arial Narrow"/>
      <w:b w:val="0"/>
      <w:i w:val="0"/>
      <w:sz w:val="20"/>
      <w:szCs w:val="20"/>
    </w:rPr>
  </w:style>
  <w:style w:type="character" w:customStyle="1" w:styleId="WW8Num7z1">
    <w:name w:val="WW8Num7z1"/>
    <w:rPr>
      <w:rFonts w:ascii="Arial Narrow" w:hAnsi="Arial Narrow"/>
      <w:b/>
      <w:i w:val="0"/>
      <w:sz w:val="20"/>
      <w:szCs w:val="20"/>
      <w:u w:val="none"/>
    </w:rPr>
  </w:style>
  <w:style w:type="character" w:customStyle="1" w:styleId="WW8Num8z0">
    <w:name w:val="WW8Num8z0"/>
    <w:rPr>
      <w:rFonts w:ascii="Arial Narrow" w:hAnsi="Arial Narrow"/>
      <w:b w:val="0"/>
      <w:i w:val="0"/>
      <w:sz w:val="20"/>
      <w:szCs w:val="20"/>
    </w:rPr>
  </w:style>
  <w:style w:type="character" w:customStyle="1" w:styleId="WW8Num8z1">
    <w:name w:val="WW8Num8z1"/>
    <w:rPr>
      <w:rFonts w:ascii="Arial Narrow" w:hAnsi="Arial Narrow"/>
      <w:b/>
      <w:i w:val="0"/>
      <w:sz w:val="20"/>
      <w:szCs w:val="20"/>
      <w:u w:val="none"/>
    </w:rPr>
  </w:style>
  <w:style w:type="character" w:customStyle="1" w:styleId="WW8Num9z0">
    <w:name w:val="WW8Num9z0"/>
    <w:rPr>
      <w:rFonts w:ascii="Arial Narrow" w:hAnsi="Arial Narrow"/>
      <w:b w:val="0"/>
      <w:i w:val="0"/>
      <w:sz w:val="20"/>
      <w:szCs w:val="20"/>
    </w:rPr>
  </w:style>
  <w:style w:type="character" w:customStyle="1" w:styleId="WW8Num9z1">
    <w:name w:val="WW8Num9z1"/>
    <w:rPr>
      <w:rFonts w:ascii="Arial Narrow" w:hAnsi="Arial Narrow"/>
      <w:b/>
      <w:i w:val="0"/>
      <w:sz w:val="20"/>
      <w:szCs w:val="20"/>
      <w:u w:val="none"/>
    </w:rPr>
  </w:style>
  <w:style w:type="character" w:customStyle="1" w:styleId="WW8Num10z0">
    <w:name w:val="WW8Num10z0"/>
    <w:rPr>
      <w:rFonts w:ascii="Arial Narrow" w:hAnsi="Arial Narrow"/>
      <w:b w:val="0"/>
      <w:i w:val="0"/>
      <w:sz w:val="20"/>
      <w:szCs w:val="20"/>
    </w:rPr>
  </w:style>
  <w:style w:type="character" w:customStyle="1" w:styleId="Absatz-Standardschriftart">
    <w:name w:val="Absatz-Standardschriftart"/>
  </w:style>
  <w:style w:type="character" w:styleId="DefaultParagraphFont0">
    <w:name w:val="Default Paragraph Font"/>
  </w:style>
  <w:style w:type="character" w:customStyle="1" w:styleId="WW-Absatz-Standardschriftart">
    <w:name w:val="WW-Absatz-Standardschriftart"/>
  </w:style>
  <w:style w:type="character" w:customStyle="1" w:styleId="WW-DefaultParagraphFont">
    <w:name w:val="WW-Default Paragraph Font"/>
  </w:style>
  <w:style w:type="character" w:customStyle="1" w:styleId="WW-DefaultParagraphFont1">
    <w:name w:val="WW-Default Paragraph Font1"/>
  </w:style>
  <w:style w:type="character" w:customStyle="1" w:styleId="WW-DefaultParagraphFont11">
    <w:name w:val="WW-Default Paragraph Font11"/>
  </w:style>
  <w:style w:type="character" w:customStyle="1" w:styleId="WW8Num5z1">
    <w:name w:val="WW8Num5z1"/>
    <w:rPr>
      <w:rFonts w:ascii="Arial Narrow" w:hAnsi="Arial Narrow"/>
      <w:b/>
      <w:i w:val="0"/>
      <w:sz w:val="20"/>
      <w:szCs w:val="20"/>
      <w:u w:val="none"/>
    </w:rPr>
  </w:style>
  <w:style w:type="character" w:customStyle="1" w:styleId="WW8Num6z1">
    <w:name w:val="WW8Num6z1"/>
    <w:rPr>
      <w:rFonts w:ascii="Arial Narrow" w:hAnsi="Arial Narrow"/>
      <w:b w:val="0"/>
      <w:i w:val="0"/>
      <w:sz w:val="20"/>
      <w:szCs w:val="20"/>
      <w:u w:val="none"/>
    </w:rPr>
  </w:style>
  <w:style w:type="character" w:customStyle="1" w:styleId="WW8Num10z1">
    <w:name w:val="WW8Num10z1"/>
    <w:rPr>
      <w:rFonts w:ascii="Symbol" w:hAnsi="Symbol"/>
      <w:b w:val="0"/>
      <w:i w:val="0"/>
      <w:sz w:val="20"/>
      <w:szCs w:val="20"/>
    </w:rPr>
  </w:style>
  <w:style w:type="character" w:customStyle="1" w:styleId="WW8Num11z0">
    <w:name w:val="WW8Num11z0"/>
    <w:rPr>
      <w:rFonts w:ascii="Arial Narrow" w:hAnsi="Arial Narrow"/>
      <w:b w:val="0"/>
      <w:i w:val="0"/>
      <w:sz w:val="20"/>
      <w:szCs w:val="20"/>
    </w:rPr>
  </w:style>
  <w:style w:type="character" w:customStyle="1" w:styleId="WW8Num12z0">
    <w:name w:val="WW8Num12z0"/>
    <w:rPr>
      <w:rFonts w:ascii="Arial Narrow" w:hAnsi="Arial Narrow"/>
      <w:b w:val="0"/>
      <w:i w:val="0"/>
      <w:sz w:val="20"/>
      <w:szCs w:val="20"/>
    </w:rPr>
  </w:style>
  <w:style w:type="character" w:customStyle="1" w:styleId="WW8Num13z0">
    <w:name w:val="WW8Num13z0"/>
    <w:rPr>
      <w:rFonts w:ascii="Arial Narrow" w:hAnsi="Arial Narrow"/>
      <w:b w:val="0"/>
      <w:i w:val="0"/>
      <w:sz w:val="20"/>
      <w:szCs w:val="20"/>
    </w:rPr>
  </w:style>
  <w:style w:type="character" w:customStyle="1" w:styleId="WW8Num14z0">
    <w:name w:val="WW8Num14z0"/>
    <w:rPr>
      <w:rFonts w:ascii="Arial Narrow" w:hAnsi="Arial Narrow"/>
      <w:b w:val="0"/>
      <w:i w:val="0"/>
      <w:sz w:val="20"/>
      <w:szCs w:val="20"/>
    </w:rPr>
  </w:style>
  <w:style w:type="character" w:customStyle="1" w:styleId="WW8Num14z1">
    <w:name w:val="WW8Num14z1"/>
    <w:rPr>
      <w:rFonts w:ascii="Arial Narrow" w:hAnsi="Arial Narrow"/>
      <w:b/>
      <w:i w:val="0"/>
      <w:sz w:val="20"/>
      <w:szCs w:val="20"/>
      <w:u w:val="none"/>
    </w:rPr>
  </w:style>
  <w:style w:type="character" w:customStyle="1" w:styleId="WW8Num15z0">
    <w:name w:val="WW8Num15z0"/>
    <w:rPr>
      <w:rFonts w:ascii="Arial Narrow" w:hAnsi="Arial Narrow"/>
      <w:b w:val="0"/>
      <w:i w:val="0"/>
      <w:sz w:val="20"/>
      <w:szCs w:val="20"/>
    </w:rPr>
  </w:style>
  <w:style w:type="character" w:customStyle="1" w:styleId="WW8Num15z1">
    <w:name w:val="WW8Num15z1"/>
    <w:rPr>
      <w:rFonts w:ascii="Arial Narrow" w:hAnsi="Arial Narrow"/>
      <w:b/>
      <w:i w:val="0"/>
      <w:sz w:val="20"/>
      <w:szCs w:val="20"/>
      <w:u w:val="none"/>
    </w:rPr>
  </w:style>
  <w:style w:type="character" w:customStyle="1" w:styleId="WW8Num16z0">
    <w:name w:val="WW8Num16z0"/>
    <w:rPr>
      <w:rFonts w:ascii="Arial Narrow" w:hAnsi="Arial Narrow"/>
      <w:b w:val="0"/>
      <w:i w:val="0"/>
      <w:sz w:val="20"/>
      <w:szCs w:val="20"/>
    </w:rPr>
  </w:style>
  <w:style w:type="character" w:customStyle="1" w:styleId="WW8Num16z1">
    <w:name w:val="WW8Num16z1"/>
    <w:rPr>
      <w:rFonts w:ascii="Arial Narrow" w:hAnsi="Arial Narrow"/>
      <w:b/>
      <w:i w:val="0"/>
      <w:sz w:val="20"/>
      <w:szCs w:val="20"/>
      <w:u w:val="none"/>
    </w:rPr>
  </w:style>
  <w:style w:type="character" w:customStyle="1" w:styleId="WW8Num17z0">
    <w:name w:val="WW8Num17z0"/>
    <w:rPr>
      <w:rFonts w:ascii="Arial Narrow" w:hAnsi="Arial Narrow"/>
      <w:b w:val="0"/>
      <w:i w:val="0"/>
      <w:sz w:val="20"/>
      <w:szCs w:val="20"/>
    </w:rPr>
  </w:style>
  <w:style w:type="character" w:customStyle="1" w:styleId="WW-DefaultParagraphFont111">
    <w:name w:val="WW-Default Paragraph Font111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Framecontents">
    <w:name w:val="Frame contents"/>
    <w:basedOn w:val="BodyText"/>
  </w:style>
  <w:style w:type="paragraph" w:styleId="BalloonText">
    <w:name w:val="Balloon Text"/>
    <w:basedOn w:val="Normal"/>
    <w:link w:val="BalloonTextChar"/>
    <w:uiPriority w:val="99"/>
    <w:semiHidden/>
    <w:unhideWhenUsed/>
    <w:rsid w:val="007A26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26C5"/>
    <w:rPr>
      <w:rFonts w:ascii="Tahoma" w:hAnsi="Tahoma" w:cs="Tahoma"/>
      <w:sz w:val="16"/>
      <w:szCs w:val="16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AA7DC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7DC5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AA7DC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7DC5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D411E-800D-48D7-8173-2B6F91D1C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1481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LAMARAN KERJA</vt:lpstr>
    </vt:vector>
  </TitlesOfParts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LAMARAN KERJA</dc:title>
  <dc:subject/>
  <dc:creator>Angelina Boedihartono</dc:creator>
  <cp:keywords/>
  <cp:lastModifiedBy>nbl11.hrmsby@outlook.com</cp:lastModifiedBy>
  <cp:revision>3</cp:revision>
  <cp:lastPrinted>2018-12-21T03:20:00Z</cp:lastPrinted>
  <dcterms:created xsi:type="dcterms:W3CDTF">2026-04-24T01:12:00Z</dcterms:created>
  <dcterms:modified xsi:type="dcterms:W3CDTF">2026-04-24T01:13:00Z</dcterms:modified>
</cp:coreProperties>
</file>